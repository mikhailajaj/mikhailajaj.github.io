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NormalTablePHPDOCX"/>
        <w:tblW w:w="11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2925"/>
        <w:gridCol w:w="750"/>
        <w:gridCol w:w="2925"/>
      </w:tblGrid>
      <w:tr w:rsidR="00675BD7" w:rsidRPr="000E1B62" w14:paraId="233A9A9A" w14:textId="77777777" w:rsidTr="007426E1">
        <w:tc>
          <w:tcPr>
            <w:tcW w:w="4500" w:type="dxa"/>
            <w:vMerge w:val="restart"/>
            <w:tcMar>
              <w:top w:w="0" w:type="auto"/>
              <w:left w:w="0" w:type="auto"/>
              <w:bottom w:w="0" w:type="auto"/>
              <w:right w:w="300" w:type="dxa"/>
            </w:tcMar>
          </w:tcPr>
          <w:p w14:paraId="7BFFAD40" w14:textId="77777777" w:rsidR="007426E1" w:rsidRPr="000E1B62" w:rsidRDefault="00000000" w:rsidP="007426E1">
            <w:pPr>
              <w:spacing w:after="0" w:line="240" w:lineRule="auto"/>
              <w:rPr>
                <w:rFonts w:asciiTheme="minorBidi" w:eastAsia="Raleway SemiBold" w:hAnsiTheme="minorBidi"/>
                <w:color w:val="000000"/>
                <w:sz w:val="38"/>
                <w:szCs w:val="38"/>
              </w:rPr>
            </w:pPr>
            <w:r w:rsidRPr="000E1B62">
              <w:rPr>
                <w:rFonts w:asciiTheme="minorBidi" w:eastAsia="Raleway SemiBold" w:hAnsiTheme="minorBidi"/>
                <w:color w:val="000000"/>
                <w:sz w:val="38"/>
                <w:szCs w:val="38"/>
              </w:rPr>
              <w:t>MIKHAIL</w:t>
            </w:r>
          </w:p>
          <w:p w14:paraId="2A34EA67" w14:textId="36126D81" w:rsidR="00675BD7" w:rsidRPr="000E1B62" w:rsidRDefault="007426E1" w:rsidP="007426E1">
            <w:pPr>
              <w:spacing w:after="0" w:line="240" w:lineRule="auto"/>
              <w:rPr>
                <w:rFonts w:asciiTheme="minorBidi" w:hAnsiTheme="minorBidi"/>
              </w:rPr>
            </w:pPr>
            <w:r w:rsidRPr="000E1B62">
              <w:rPr>
                <w:rFonts w:asciiTheme="minorBidi" w:hAnsiTheme="minorBidi"/>
              </w:rPr>
              <w:t xml:space="preserve"> </w:t>
            </w:r>
            <w:r w:rsidRPr="000E1B62">
              <w:rPr>
                <w:rFonts w:asciiTheme="minorBidi" w:eastAsia="Raleway SemiBold" w:hAnsiTheme="minorBidi"/>
                <w:color w:val="000000"/>
                <w:sz w:val="38"/>
                <w:szCs w:val="38"/>
              </w:rPr>
              <w:t>AJAJ</w:t>
            </w:r>
          </w:p>
          <w:p w14:paraId="4B11306F" w14:textId="486D655C" w:rsidR="00675BD7" w:rsidRPr="000E1B62" w:rsidRDefault="00000000">
            <w:pPr>
              <w:spacing w:before="75" w:after="0" w:line="240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color w:val="3A3A3A"/>
                <w:spacing w:val="120"/>
                <w:sz w:val="20"/>
                <w:szCs w:val="20"/>
              </w:rPr>
              <w:t>SOFTWARE</w:t>
            </w:r>
            <w:r w:rsidR="007426E1" w:rsidRPr="000E1B62">
              <w:rPr>
                <w:rFonts w:asciiTheme="minorBidi" w:eastAsia="Raleway" w:hAnsiTheme="minorBidi"/>
                <w:color w:val="3A3A3A"/>
                <w:spacing w:val="120"/>
                <w:sz w:val="20"/>
                <w:szCs w:val="20"/>
              </w:rPr>
              <w:t xml:space="preserve"> </w:t>
            </w:r>
            <w:r w:rsidRPr="000E1B62">
              <w:rPr>
                <w:rFonts w:asciiTheme="minorBidi" w:eastAsia="Raleway" w:hAnsiTheme="minorBidi"/>
                <w:color w:val="3A3A3A"/>
                <w:spacing w:val="120"/>
                <w:sz w:val="20"/>
                <w:szCs w:val="20"/>
              </w:rPr>
              <w:t>DEVELOPER</w:t>
            </w:r>
          </w:p>
        </w:tc>
        <w:tc>
          <w:tcPr>
            <w:tcW w:w="2925" w:type="dxa"/>
            <w:tcBorders>
              <w:top w:val="single" w:sz="5" w:space="0" w:color="E5E7E9"/>
              <w:bottom w:val="single" w:sz="5" w:space="0" w:color="E5E7E9"/>
            </w:tcBorders>
            <w:tcMar>
              <w:top w:w="150" w:type="dxa"/>
              <w:left w:w="0" w:type="auto"/>
              <w:bottom w:w="0" w:type="auto"/>
              <w:right w:w="0" w:type="auto"/>
            </w:tcMar>
          </w:tcPr>
          <w:p w14:paraId="6D7BE2F2" w14:textId="77777777" w:rsidR="00675BD7" w:rsidRPr="000E1B62" w:rsidRDefault="00000000">
            <w:pPr>
              <w:spacing w:after="0" w:line="282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b/>
                <w:bCs/>
                <w:color w:val="000000"/>
                <w:sz w:val="17"/>
                <w:szCs w:val="17"/>
              </w:rPr>
              <w:t>Phone</w:t>
            </w:r>
          </w:p>
          <w:p w14:paraId="44BE48D6" w14:textId="77777777" w:rsidR="00675BD7" w:rsidRPr="000E1B62" w:rsidRDefault="00000000">
            <w:pPr>
              <w:spacing w:after="0" w:line="300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color w:val="000000"/>
                <w:sz w:val="18"/>
                <w:szCs w:val="18"/>
              </w:rPr>
              <w:t>+1 (416) 474-5749</w:t>
            </w:r>
          </w:p>
        </w:tc>
        <w:tc>
          <w:tcPr>
            <w:tcW w:w="750" w:type="dxa"/>
            <w:tcBorders>
              <w:top w:val="single" w:sz="5" w:space="0" w:color="E5E7E9"/>
            </w:tcBorders>
            <w:tcMar>
              <w:top w:w="150" w:type="dxa"/>
              <w:left w:w="0" w:type="auto"/>
              <w:bottom w:w="0" w:type="auto"/>
              <w:right w:w="0" w:type="auto"/>
            </w:tcMar>
          </w:tcPr>
          <w:p w14:paraId="52FD1B5F" w14:textId="77777777" w:rsidR="00675BD7" w:rsidRPr="000E1B62" w:rsidRDefault="00000000">
            <w:pPr>
              <w:spacing w:after="0" w:line="300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5" w:type="dxa"/>
            <w:tcBorders>
              <w:top w:val="single" w:sz="5" w:space="0" w:color="E5E7E9"/>
              <w:bottom w:val="single" w:sz="5" w:space="0" w:color="E5E7E9"/>
            </w:tcBorders>
            <w:tcMar>
              <w:top w:w="150" w:type="dxa"/>
              <w:left w:w="0" w:type="auto"/>
              <w:bottom w:w="0" w:type="auto"/>
              <w:right w:w="0" w:type="auto"/>
            </w:tcMar>
          </w:tcPr>
          <w:p w14:paraId="530FFF5A" w14:textId="77777777" w:rsidR="00675BD7" w:rsidRPr="000E1B62" w:rsidRDefault="00000000">
            <w:pPr>
              <w:spacing w:after="0" w:line="282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b/>
                <w:bCs/>
                <w:color w:val="000000"/>
                <w:sz w:val="17"/>
                <w:szCs w:val="17"/>
              </w:rPr>
              <w:t>Email</w:t>
            </w:r>
          </w:p>
          <w:p w14:paraId="27C3F27E" w14:textId="715FACE0" w:rsidR="00675BD7" w:rsidRPr="000E1B62" w:rsidRDefault="004D2C25">
            <w:pPr>
              <w:spacing w:after="0" w:line="300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color w:val="000000"/>
                <w:sz w:val="18"/>
                <w:szCs w:val="18"/>
              </w:rPr>
              <w:t>mikhailajaj@gmail.com</w:t>
            </w:r>
          </w:p>
        </w:tc>
      </w:tr>
      <w:tr w:rsidR="00675BD7" w:rsidRPr="000E1B62" w14:paraId="305AEA97" w14:textId="77777777" w:rsidTr="007426E1">
        <w:tc>
          <w:tcPr>
            <w:tcW w:w="4500" w:type="dxa"/>
            <w:vMerge/>
          </w:tcPr>
          <w:p w14:paraId="1A49BCB8" w14:textId="77777777" w:rsidR="00675BD7" w:rsidRPr="000E1B62" w:rsidRDefault="00675BD7">
            <w:pPr>
              <w:rPr>
                <w:rFonts w:asciiTheme="minorBidi" w:hAnsiTheme="minorBidi"/>
              </w:rPr>
            </w:pPr>
          </w:p>
        </w:tc>
        <w:tc>
          <w:tcPr>
            <w:tcW w:w="2925" w:type="dxa"/>
            <w:tcBorders>
              <w:bottom w:val="single" w:sz="5" w:space="0" w:color="E5E7E9"/>
            </w:tcBorders>
            <w:tcMar>
              <w:top w:w="150" w:type="dxa"/>
              <w:left w:w="0" w:type="auto"/>
              <w:bottom w:w="0" w:type="auto"/>
              <w:right w:w="0" w:type="auto"/>
            </w:tcMar>
          </w:tcPr>
          <w:p w14:paraId="19D9B038" w14:textId="77777777" w:rsidR="00675BD7" w:rsidRPr="000E1B62" w:rsidRDefault="00000000">
            <w:pPr>
              <w:spacing w:after="0" w:line="282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b/>
                <w:bCs/>
                <w:color w:val="000000"/>
                <w:sz w:val="17"/>
                <w:szCs w:val="17"/>
              </w:rPr>
              <w:t>Address</w:t>
            </w:r>
          </w:p>
          <w:p w14:paraId="4F4A11DC" w14:textId="77777777" w:rsidR="00675BD7" w:rsidRPr="000E1B62" w:rsidRDefault="00000000">
            <w:pPr>
              <w:spacing w:after="0" w:line="300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color w:val="000000"/>
                <w:sz w:val="18"/>
                <w:szCs w:val="18"/>
              </w:rPr>
              <w:t>Burlington, ON</w:t>
            </w:r>
          </w:p>
        </w:tc>
        <w:tc>
          <w:tcPr>
            <w:tcW w:w="750" w:type="dxa"/>
            <w:tcBorders>
              <w:bottom w:val="single" w:sz="5" w:space="0" w:color="E5E7E9"/>
            </w:tcBorders>
            <w:tcMar>
              <w:top w:w="150" w:type="dxa"/>
              <w:left w:w="0" w:type="auto"/>
              <w:bottom w:w="0" w:type="auto"/>
              <w:right w:w="0" w:type="auto"/>
            </w:tcMar>
          </w:tcPr>
          <w:p w14:paraId="679C03A1" w14:textId="77777777" w:rsidR="00675BD7" w:rsidRPr="000E1B62" w:rsidRDefault="00000000">
            <w:pPr>
              <w:spacing w:after="0" w:line="300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5" w:type="dxa"/>
            <w:tcBorders>
              <w:bottom w:val="single" w:sz="5" w:space="0" w:color="E5E7E9"/>
            </w:tcBorders>
            <w:tcMar>
              <w:top w:w="150" w:type="dxa"/>
              <w:left w:w="0" w:type="auto"/>
              <w:bottom w:w="0" w:type="auto"/>
              <w:right w:w="0" w:type="auto"/>
            </w:tcMar>
          </w:tcPr>
          <w:p w14:paraId="6744281A" w14:textId="77777777" w:rsidR="00675BD7" w:rsidRPr="000E1B62" w:rsidRDefault="00000000">
            <w:pPr>
              <w:spacing w:after="0" w:line="282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b/>
                <w:bCs/>
                <w:color w:val="000000"/>
                <w:sz w:val="17"/>
                <w:szCs w:val="17"/>
              </w:rPr>
              <w:t>Website</w:t>
            </w:r>
          </w:p>
          <w:p w14:paraId="3CC36DDF" w14:textId="77777777" w:rsidR="00675BD7" w:rsidRPr="000E1B62" w:rsidRDefault="00000000">
            <w:pPr>
              <w:spacing w:after="0" w:line="300" w:lineRule="auto"/>
              <w:textAlignment w:val="top"/>
              <w:rPr>
                <w:rFonts w:asciiTheme="minorBidi" w:hAnsiTheme="minorBidi"/>
              </w:rPr>
            </w:pPr>
            <w:r w:rsidRPr="000E1B62">
              <w:rPr>
                <w:rFonts w:asciiTheme="minorBidi" w:eastAsia="Raleway" w:hAnsiTheme="minorBidi"/>
                <w:color w:val="000000"/>
                <w:sz w:val="18"/>
                <w:szCs w:val="18"/>
              </w:rPr>
              <w:t>https://mikhailajaj.github.io/</w:t>
            </w:r>
          </w:p>
        </w:tc>
      </w:tr>
    </w:tbl>
    <w:p w14:paraId="03C4AB5F" w14:textId="77777777" w:rsidR="007426E1" w:rsidRPr="000E1B62" w:rsidRDefault="007426E1" w:rsidP="007426E1">
      <w:pPr>
        <w:spacing w:after="0" w:line="333" w:lineRule="auto"/>
        <w:rPr>
          <w:rFonts w:asciiTheme="minorBidi" w:hAnsiTheme="minorBidi"/>
          <w:caps/>
        </w:rPr>
      </w:pPr>
      <w:r w:rsidRPr="000E1B62">
        <w:rPr>
          <w:rFonts w:asciiTheme="minorBidi" w:eastAsia="Raleway" w:hAnsiTheme="minorBidi"/>
          <w:color w:val="000000"/>
          <w:sz w:val="18"/>
          <w:szCs w:val="18"/>
        </w:rPr>
        <w:t> </w:t>
      </w:r>
    </w:p>
    <w:p w14:paraId="08A12355" w14:textId="77777777" w:rsidR="00675BD7" w:rsidRPr="000E1B62" w:rsidRDefault="00000000">
      <w:pPr>
        <w:pBdr>
          <w:top w:val="none" w:sz="6" w:space="5" w:color="F3F3F3"/>
          <w:left w:val="none" w:sz="6" w:space="2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Theme="minorBidi" w:hAnsiTheme="minorBidi"/>
          <w:color w:val="404040"/>
          <w:sz w:val="21"/>
          <w:szCs w:val="21"/>
        </w:rPr>
      </w:pPr>
      <w:r w:rsidRPr="000E1B62">
        <w:rPr>
          <w:rFonts w:asciiTheme="minorBidi" w:hAnsiTheme="minorBidi"/>
          <w:b/>
          <w:bCs/>
          <w:color w:val="404040"/>
          <w:sz w:val="21"/>
          <w:szCs w:val="21"/>
        </w:rPr>
        <w:t xml:space="preserve"> SUMMARY</w:t>
      </w:r>
    </w:p>
    <w:p w14:paraId="28D52868" w14:textId="77777777" w:rsidR="00675BD7" w:rsidRPr="000E1B62" w:rsidRDefault="00000000">
      <w:pPr>
        <w:spacing w:after="0" w:line="83" w:lineRule="auto"/>
        <w:rPr>
          <w:rFonts w:asciiTheme="minorBidi" w:hAnsiTheme="minorBidi"/>
        </w:rPr>
      </w:pPr>
      <w:r w:rsidRPr="000E1B62">
        <w:rPr>
          <w:rFonts w:asciiTheme="minorBidi" w:eastAsia="Raleway" w:hAnsiTheme="minorBidi"/>
          <w:color w:val="000000"/>
          <w:sz w:val="18"/>
          <w:szCs w:val="18"/>
        </w:rPr>
        <w:t> </w:t>
      </w:r>
    </w:p>
    <w:p w14:paraId="471E3805" w14:textId="3C5E8373" w:rsidR="00A266C0" w:rsidRPr="000E1B62" w:rsidRDefault="00691AC9" w:rsidP="00A266C0">
      <w:pPr>
        <w:spacing w:after="0" w:line="300" w:lineRule="auto"/>
        <w:rPr>
          <w:rFonts w:asciiTheme="minorBidi" w:hAnsiTheme="minorBidi"/>
          <w:color w:val="000000" w:themeColor="text1"/>
          <w:sz w:val="21"/>
          <w:szCs w:val="21"/>
        </w:rPr>
      </w:pPr>
      <w:r w:rsidRPr="000E1B62">
        <w:rPr>
          <w:rFonts w:asciiTheme="minorBidi" w:hAnsiTheme="minorBidi"/>
          <w:color w:val="000000" w:themeColor="text1"/>
          <w:sz w:val="21"/>
          <w:szCs w:val="21"/>
        </w:rPr>
        <w:t xml:space="preserve">Humble forever student developing and sharpening my skills in software engineering. Currently </w:t>
      </w:r>
      <w:r w:rsidR="00FB2351" w:rsidRPr="000E1B62">
        <w:rPr>
          <w:rFonts w:asciiTheme="minorBidi" w:hAnsiTheme="minorBidi"/>
          <w:color w:val="000000" w:themeColor="text1"/>
          <w:sz w:val="21"/>
          <w:szCs w:val="21"/>
        </w:rPr>
        <w:t xml:space="preserve">working as Data Analyst at Tandia Financial intuition, </w:t>
      </w:r>
      <w:r w:rsidR="00FC6988" w:rsidRPr="000E1B62">
        <w:rPr>
          <w:rFonts w:asciiTheme="minorBidi" w:hAnsiTheme="minorBidi"/>
          <w:color w:val="000000" w:themeColor="text1"/>
          <w:sz w:val="21"/>
          <w:szCs w:val="21"/>
        </w:rPr>
        <w:t>graduating from</w:t>
      </w:r>
      <w:r w:rsidRPr="000E1B62">
        <w:rPr>
          <w:rFonts w:asciiTheme="minorBidi" w:hAnsiTheme="minorBidi"/>
          <w:color w:val="000000" w:themeColor="text1"/>
          <w:sz w:val="21"/>
          <w:szCs w:val="21"/>
        </w:rPr>
        <w:t xml:space="preserve"> Sheridan College</w:t>
      </w:r>
      <w:r w:rsidR="00FC6988" w:rsidRPr="000E1B62">
        <w:rPr>
          <w:rFonts w:asciiTheme="minorBidi" w:hAnsiTheme="minorBidi"/>
          <w:color w:val="000000" w:themeColor="text1"/>
          <w:sz w:val="21"/>
          <w:szCs w:val="21"/>
        </w:rPr>
        <w:t xml:space="preserve"> in Augst 2026</w:t>
      </w:r>
      <w:r w:rsidRPr="000E1B62">
        <w:rPr>
          <w:rFonts w:asciiTheme="minorBidi" w:hAnsiTheme="minorBidi"/>
          <w:color w:val="000000" w:themeColor="text1"/>
          <w:sz w:val="21"/>
          <w:szCs w:val="21"/>
        </w:rPr>
        <w:t>, with strong experience in </w:t>
      </w:r>
      <w:r w:rsidR="00FC6988" w:rsidRPr="000E1B62">
        <w:rPr>
          <w:rStyle w:val="Strong"/>
          <w:rFonts w:asciiTheme="minorBidi" w:hAnsiTheme="minorBidi"/>
          <w:color w:val="000000" w:themeColor="text1"/>
          <w:sz w:val="21"/>
          <w:szCs w:val="21"/>
        </w:rPr>
        <w:t>data driven development</w:t>
      </w:r>
      <w:r w:rsidRPr="000E1B62">
        <w:rPr>
          <w:rStyle w:val="Strong"/>
          <w:rFonts w:asciiTheme="minorBidi" w:hAnsiTheme="minorBidi"/>
          <w:b w:val="0"/>
          <w:bCs w:val="0"/>
          <w:color w:val="000000" w:themeColor="text1"/>
          <w:sz w:val="21"/>
          <w:szCs w:val="21"/>
        </w:rPr>
        <w:t>,</w:t>
      </w:r>
      <w:r w:rsidR="00FC6988" w:rsidRPr="000E1B62">
        <w:rPr>
          <w:rStyle w:val="Strong"/>
          <w:rFonts w:asciiTheme="minorBidi" w:hAnsiTheme="minorBidi"/>
          <w:b w:val="0"/>
          <w:bCs w:val="0"/>
          <w:color w:val="000000" w:themeColor="text1"/>
          <w:sz w:val="21"/>
          <w:szCs w:val="21"/>
        </w:rPr>
        <w:t xml:space="preserve"> software development</w:t>
      </w:r>
      <w:r w:rsidRPr="000E1B62">
        <w:rPr>
          <w:rStyle w:val="Strong"/>
          <w:rFonts w:asciiTheme="minorBidi" w:hAnsiTheme="minorBidi"/>
          <w:b w:val="0"/>
          <w:bCs w:val="0"/>
          <w:color w:val="000000" w:themeColor="text1"/>
          <w:sz w:val="21"/>
          <w:szCs w:val="21"/>
        </w:rPr>
        <w:t xml:space="preserve">, </w:t>
      </w:r>
      <w:r w:rsidR="00FC6988" w:rsidRPr="000E1B62">
        <w:rPr>
          <w:rStyle w:val="Strong"/>
          <w:rFonts w:asciiTheme="minorBidi" w:hAnsiTheme="minorBidi"/>
          <w:b w:val="0"/>
          <w:bCs w:val="0"/>
          <w:color w:val="000000" w:themeColor="text1"/>
          <w:sz w:val="21"/>
          <w:szCs w:val="21"/>
        </w:rPr>
        <w:t>Ai agentic development</w:t>
      </w:r>
      <w:r w:rsidRPr="000E1B62">
        <w:rPr>
          <w:rStyle w:val="Strong"/>
          <w:rFonts w:asciiTheme="minorBidi" w:hAnsiTheme="minorBidi"/>
          <w:b w:val="0"/>
          <w:bCs w:val="0"/>
          <w:color w:val="000000" w:themeColor="text1"/>
          <w:sz w:val="21"/>
          <w:szCs w:val="21"/>
        </w:rPr>
        <w:t>, and C#</w:t>
      </w:r>
      <w:r w:rsidRPr="000E1B62">
        <w:rPr>
          <w:rFonts w:asciiTheme="minorBidi" w:hAnsiTheme="minorBidi"/>
          <w:color w:val="000000" w:themeColor="text1"/>
          <w:sz w:val="21"/>
          <w:szCs w:val="21"/>
        </w:rPr>
        <w:t>. </w:t>
      </w:r>
      <w:r w:rsidRPr="000E1B62">
        <w:rPr>
          <w:rStyle w:val="Strong"/>
          <w:rFonts w:asciiTheme="minorBidi" w:hAnsiTheme="minorBidi"/>
          <w:color w:val="000000" w:themeColor="text1"/>
          <w:sz w:val="21"/>
          <w:szCs w:val="21"/>
        </w:rPr>
        <w:t>Burlington resident</w:t>
      </w:r>
      <w:r w:rsidRPr="000E1B62">
        <w:rPr>
          <w:rFonts w:asciiTheme="minorBidi" w:hAnsiTheme="minorBidi"/>
          <w:color w:val="000000" w:themeColor="text1"/>
          <w:sz w:val="21"/>
          <w:szCs w:val="21"/>
        </w:rPr>
        <w:t> who values </w:t>
      </w:r>
      <w:r w:rsidRPr="000E1B62">
        <w:rPr>
          <w:rStyle w:val="Strong"/>
          <w:rFonts w:asciiTheme="minorBidi" w:hAnsiTheme="minorBidi"/>
          <w:color w:val="000000" w:themeColor="text1"/>
          <w:sz w:val="21"/>
          <w:szCs w:val="21"/>
        </w:rPr>
        <w:t>in-person collaboration</w:t>
      </w:r>
      <w:r w:rsidRPr="000E1B62">
        <w:rPr>
          <w:rFonts w:asciiTheme="minorBidi" w:hAnsiTheme="minorBidi"/>
          <w:color w:val="000000" w:themeColor="text1"/>
          <w:sz w:val="21"/>
          <w:szCs w:val="21"/>
        </w:rPr>
        <w:t> and has developed deep understanding of software engineering and architecture. Proven </w:t>
      </w:r>
      <w:r w:rsidRPr="000E1B62">
        <w:rPr>
          <w:rStyle w:val="Strong"/>
          <w:rFonts w:asciiTheme="minorBidi" w:hAnsiTheme="minorBidi"/>
          <w:color w:val="000000" w:themeColor="text1"/>
          <w:sz w:val="21"/>
          <w:szCs w:val="21"/>
        </w:rPr>
        <w:t>project management</w:t>
      </w:r>
      <w:r w:rsidRPr="000E1B62">
        <w:rPr>
          <w:rFonts w:asciiTheme="minorBidi" w:hAnsiTheme="minorBidi"/>
          <w:color w:val="000000" w:themeColor="text1"/>
          <w:sz w:val="21"/>
          <w:szCs w:val="21"/>
        </w:rPr>
        <w:t> and </w:t>
      </w:r>
      <w:r w:rsidRPr="000E1B62">
        <w:rPr>
          <w:rStyle w:val="Strong"/>
          <w:rFonts w:asciiTheme="minorBidi" w:hAnsiTheme="minorBidi"/>
          <w:color w:val="000000" w:themeColor="text1"/>
          <w:sz w:val="21"/>
          <w:szCs w:val="21"/>
        </w:rPr>
        <w:t>team building</w:t>
      </w:r>
      <w:r w:rsidRPr="000E1B62">
        <w:rPr>
          <w:rFonts w:asciiTheme="minorBidi" w:hAnsiTheme="minorBidi"/>
          <w:color w:val="000000" w:themeColor="text1"/>
          <w:sz w:val="21"/>
          <w:szCs w:val="21"/>
        </w:rPr>
        <w:t> skills passionate about translating </w:t>
      </w:r>
      <w:r w:rsidRPr="000E1B62">
        <w:rPr>
          <w:rStyle w:val="Strong"/>
          <w:rFonts w:asciiTheme="minorBidi" w:hAnsiTheme="minorBidi"/>
          <w:color w:val="000000" w:themeColor="text1"/>
          <w:sz w:val="21"/>
          <w:szCs w:val="21"/>
        </w:rPr>
        <w:t>business requirements</w:t>
      </w:r>
      <w:r w:rsidRPr="000E1B62">
        <w:rPr>
          <w:rFonts w:asciiTheme="minorBidi" w:hAnsiTheme="minorBidi"/>
          <w:color w:val="000000" w:themeColor="text1"/>
          <w:sz w:val="21"/>
          <w:szCs w:val="21"/>
        </w:rPr>
        <w:t> into robust technical solutions.</w:t>
      </w:r>
    </w:p>
    <w:p w14:paraId="6D57E284" w14:textId="4445E358" w:rsidR="00A266C0" w:rsidRPr="000E1B62" w:rsidRDefault="00A266C0" w:rsidP="00A266C0">
      <w:pPr>
        <w:pBdr>
          <w:top w:val="none" w:sz="6" w:space="5" w:color="F3F3F3"/>
          <w:left w:val="none" w:sz="6" w:space="2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Theme="minorBidi" w:hAnsiTheme="minorBidi"/>
          <w:color w:val="404040"/>
          <w:sz w:val="21"/>
          <w:szCs w:val="21"/>
        </w:rPr>
      </w:pPr>
      <w:r w:rsidRPr="000E1B62">
        <w:rPr>
          <w:rFonts w:asciiTheme="minorBidi" w:hAnsiTheme="minorBidi"/>
          <w:b/>
          <w:bCs/>
          <w:color w:val="404040"/>
          <w:sz w:val="21"/>
          <w:szCs w:val="21"/>
        </w:rPr>
        <w:t xml:space="preserve"> TEECHNICAL SKILLS</w:t>
      </w:r>
    </w:p>
    <w:p w14:paraId="5F99E5D3" w14:textId="77777777" w:rsidR="00A266C0" w:rsidRPr="000E1B62" w:rsidRDefault="00A266C0" w:rsidP="00A266C0">
      <w:pPr>
        <w:spacing w:after="0" w:line="83" w:lineRule="auto"/>
        <w:rPr>
          <w:rFonts w:asciiTheme="minorBidi" w:hAnsiTheme="minorBidi"/>
        </w:rPr>
      </w:pPr>
      <w:r w:rsidRPr="000E1B62">
        <w:rPr>
          <w:rFonts w:asciiTheme="minorBidi" w:eastAsia="Raleway" w:hAnsiTheme="minorBidi"/>
          <w:color w:val="000000"/>
          <w:sz w:val="18"/>
          <w:szCs w:val="18"/>
        </w:rPr>
        <w:t> </w:t>
      </w:r>
    </w:p>
    <w:p w14:paraId="314F5CDE" w14:textId="77777777" w:rsidR="00A266C0" w:rsidRPr="000E1B62" w:rsidRDefault="00A266C0" w:rsidP="00A266C0">
      <w:pPr>
        <w:spacing w:after="0" w:line="300" w:lineRule="auto"/>
        <w:rPr>
          <w:rFonts w:asciiTheme="minorBidi" w:hAnsiTheme="minorBidi"/>
          <w:b/>
          <w:bCs/>
          <w:color w:val="000000" w:themeColor="text1"/>
          <w:sz w:val="20"/>
          <w:szCs w:val="20"/>
        </w:rPr>
        <w:sectPr w:rsidR="00A266C0" w:rsidRPr="000E1B62" w:rsidSect="000F614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750" w:right="750" w:bottom="750" w:left="750" w:header="0" w:footer="0" w:gutter="0"/>
          <w:cols w:space="708"/>
          <w:docGrid w:linePitch="360"/>
        </w:sectPr>
      </w:pPr>
    </w:p>
    <w:p w14:paraId="22B2266A" w14:textId="77777777" w:rsidR="00A266C0" w:rsidRPr="000E1B62" w:rsidRDefault="00A266C0" w:rsidP="00A266C0">
      <w:pPr>
        <w:spacing w:after="0" w:line="300" w:lineRule="auto"/>
        <w:rPr>
          <w:rFonts w:asciiTheme="minorBidi" w:hAnsiTheme="minorBidi"/>
          <w:b/>
          <w:bCs/>
          <w:color w:val="000000" w:themeColor="text1"/>
          <w:sz w:val="20"/>
          <w:szCs w:val="20"/>
        </w:rPr>
      </w:pPr>
      <w:r w:rsidRPr="000E1B62">
        <w:rPr>
          <w:rFonts w:asciiTheme="minorBidi" w:hAnsiTheme="minorBidi"/>
          <w:b/>
          <w:bCs/>
          <w:color w:val="000000" w:themeColor="text1"/>
          <w:sz w:val="20"/>
          <w:szCs w:val="20"/>
        </w:rPr>
        <w:t>Languages &amp; Frameworks:</w:t>
      </w:r>
    </w:p>
    <w:p w14:paraId="69887173" w14:textId="332FB896" w:rsidR="00A266C0" w:rsidRPr="000E1B62" w:rsidRDefault="000965D9" w:rsidP="00CF09D7">
      <w:pPr>
        <w:spacing w:after="0" w:line="300" w:lineRule="auto"/>
        <w:rPr>
          <w:rFonts w:asciiTheme="minorBidi" w:hAnsiTheme="minorBidi"/>
          <w:color w:val="000000" w:themeColor="text1"/>
          <w:sz w:val="20"/>
          <w:szCs w:val="20"/>
        </w:rPr>
      </w:pPr>
      <w:r w:rsidRPr="000E1B62">
        <w:rPr>
          <w:rFonts w:asciiTheme="minorBidi" w:hAnsiTheme="minorBidi"/>
          <w:color w:val="000000" w:themeColor="text1"/>
          <w:sz w:val="20"/>
          <w:szCs w:val="20"/>
        </w:rPr>
        <w:t xml:space="preserve">.NET C# • Python • SQL • Power BI (advanced) • </w:t>
      </w:r>
      <w:r w:rsidR="00A266C0" w:rsidRPr="000E1B62">
        <w:rPr>
          <w:rFonts w:asciiTheme="minorBidi" w:hAnsiTheme="minorBidi"/>
          <w:color w:val="000000" w:themeColor="text1"/>
          <w:sz w:val="20"/>
          <w:szCs w:val="20"/>
        </w:rPr>
        <w:t>JavaScript / TypeScript (advanced) • Kotlin • Swift</w:t>
      </w:r>
      <w:r w:rsidRPr="000E1B62">
        <w:rPr>
          <w:rFonts w:asciiTheme="minorBidi" w:hAnsiTheme="minorBidi"/>
          <w:color w:val="000000" w:themeColor="text1"/>
          <w:sz w:val="20"/>
          <w:szCs w:val="20"/>
        </w:rPr>
        <w:t xml:space="preserve"> </w:t>
      </w:r>
      <w:r w:rsidR="00A266C0" w:rsidRPr="000E1B62">
        <w:rPr>
          <w:rFonts w:asciiTheme="minorBidi" w:hAnsiTheme="minorBidi"/>
          <w:color w:val="000000" w:themeColor="text1"/>
          <w:sz w:val="20"/>
          <w:szCs w:val="20"/>
        </w:rPr>
        <w:t xml:space="preserve">• Node.js </w:t>
      </w:r>
      <w:r w:rsidRPr="000E1B62">
        <w:rPr>
          <w:rFonts w:asciiTheme="minorBidi" w:hAnsiTheme="minorBidi"/>
          <w:color w:val="000000" w:themeColor="text1"/>
          <w:sz w:val="20"/>
          <w:szCs w:val="20"/>
        </w:rPr>
        <w:t>• React</w:t>
      </w:r>
      <w:r w:rsidR="00CF09D7" w:rsidRPr="000E1B62">
        <w:rPr>
          <w:rFonts w:asciiTheme="minorBidi" w:hAnsiTheme="minorBidi"/>
          <w:color w:val="000000" w:themeColor="text1"/>
          <w:sz w:val="20"/>
          <w:szCs w:val="20"/>
        </w:rPr>
        <w:t xml:space="preserve"> • Figma • Visual Paradigm</w:t>
      </w:r>
    </w:p>
    <w:p w14:paraId="42169850" w14:textId="77777777" w:rsidR="000F0DC4" w:rsidRPr="000E1B62" w:rsidRDefault="000F0DC4" w:rsidP="00CF09D7">
      <w:pPr>
        <w:spacing w:after="0" w:line="300" w:lineRule="auto"/>
        <w:rPr>
          <w:rFonts w:asciiTheme="minorBidi" w:hAnsiTheme="minorBidi"/>
          <w:color w:val="000000" w:themeColor="text1"/>
          <w:sz w:val="20"/>
          <w:szCs w:val="20"/>
        </w:rPr>
      </w:pPr>
    </w:p>
    <w:p w14:paraId="53BCC865" w14:textId="77777777" w:rsidR="00A266C0" w:rsidRPr="000E1B62" w:rsidRDefault="00A266C0" w:rsidP="00A266C0">
      <w:pPr>
        <w:spacing w:after="0" w:line="300" w:lineRule="auto"/>
        <w:rPr>
          <w:rFonts w:asciiTheme="minorBidi" w:hAnsiTheme="minorBidi"/>
          <w:b/>
          <w:bCs/>
          <w:color w:val="000000" w:themeColor="text1"/>
          <w:sz w:val="20"/>
          <w:szCs w:val="20"/>
        </w:rPr>
      </w:pPr>
      <w:r w:rsidRPr="000E1B62">
        <w:rPr>
          <w:rFonts w:asciiTheme="minorBidi" w:hAnsiTheme="minorBidi"/>
          <w:b/>
          <w:bCs/>
          <w:color w:val="000000" w:themeColor="text1"/>
          <w:sz w:val="20"/>
          <w:szCs w:val="20"/>
        </w:rPr>
        <w:t>Methods &amp; Collaboration:</w:t>
      </w:r>
    </w:p>
    <w:p w14:paraId="0C60AD73" w14:textId="77777777" w:rsidR="00A266C0" w:rsidRPr="000E1B62" w:rsidRDefault="00A266C0" w:rsidP="00A266C0">
      <w:pPr>
        <w:spacing w:after="0" w:line="300" w:lineRule="auto"/>
        <w:rPr>
          <w:rFonts w:asciiTheme="minorBidi" w:hAnsiTheme="minorBidi"/>
          <w:color w:val="000000" w:themeColor="text1"/>
          <w:sz w:val="20"/>
          <w:szCs w:val="20"/>
        </w:rPr>
      </w:pPr>
      <w:r w:rsidRPr="000E1B62">
        <w:rPr>
          <w:rFonts w:asciiTheme="minorBidi" w:hAnsiTheme="minorBidi"/>
          <w:color w:val="000000" w:themeColor="text1"/>
          <w:sz w:val="20"/>
          <w:szCs w:val="20"/>
        </w:rPr>
        <w:t>Agile (Scrum)• Project Management• Project planning</w:t>
      </w:r>
    </w:p>
    <w:p w14:paraId="73EAD7AF" w14:textId="77777777" w:rsidR="00A266C0" w:rsidRPr="000E1B62" w:rsidRDefault="00A266C0" w:rsidP="00A266C0">
      <w:pPr>
        <w:spacing w:after="0" w:line="300" w:lineRule="auto"/>
        <w:rPr>
          <w:rFonts w:asciiTheme="minorBidi" w:hAnsiTheme="minorBidi"/>
          <w:b/>
          <w:bCs/>
          <w:color w:val="000000" w:themeColor="text1"/>
          <w:sz w:val="20"/>
          <w:szCs w:val="20"/>
        </w:rPr>
      </w:pPr>
      <w:r w:rsidRPr="000E1B62">
        <w:rPr>
          <w:rFonts w:asciiTheme="minorBidi" w:hAnsiTheme="minorBidi"/>
          <w:b/>
          <w:bCs/>
          <w:color w:val="000000" w:themeColor="text1"/>
          <w:sz w:val="20"/>
          <w:szCs w:val="20"/>
        </w:rPr>
        <w:t>Cloud &amp; DevOps:</w:t>
      </w:r>
    </w:p>
    <w:p w14:paraId="13615CA6" w14:textId="77777777" w:rsidR="00A266C0" w:rsidRPr="000E1B62" w:rsidRDefault="00A266C0" w:rsidP="00A266C0">
      <w:pPr>
        <w:spacing w:after="0" w:line="300" w:lineRule="auto"/>
        <w:rPr>
          <w:rFonts w:asciiTheme="minorBidi" w:hAnsiTheme="minorBidi"/>
          <w:color w:val="000000" w:themeColor="text1"/>
          <w:sz w:val="20"/>
          <w:szCs w:val="20"/>
        </w:rPr>
      </w:pPr>
      <w:r w:rsidRPr="000E1B62">
        <w:rPr>
          <w:rFonts w:asciiTheme="minorBidi" w:hAnsiTheme="minorBidi"/>
          <w:color w:val="000000" w:themeColor="text1"/>
          <w:sz w:val="20"/>
          <w:szCs w:val="20"/>
        </w:rPr>
        <w:t>Microsoft Azure • AWS • Git • Azure DevOps • Jira • CI/CD • REST APIs</w:t>
      </w:r>
    </w:p>
    <w:p w14:paraId="192BFA63" w14:textId="77777777" w:rsidR="00A266C0" w:rsidRPr="000E1B62" w:rsidRDefault="00A266C0" w:rsidP="00A266C0">
      <w:pPr>
        <w:spacing w:after="0" w:line="300" w:lineRule="auto"/>
        <w:rPr>
          <w:rFonts w:asciiTheme="minorBidi" w:hAnsiTheme="minorBidi"/>
          <w:b/>
          <w:bCs/>
          <w:color w:val="000000" w:themeColor="text1"/>
          <w:sz w:val="20"/>
          <w:szCs w:val="20"/>
        </w:rPr>
      </w:pPr>
      <w:r w:rsidRPr="000E1B62">
        <w:rPr>
          <w:rFonts w:asciiTheme="minorBidi" w:hAnsiTheme="minorBidi"/>
          <w:b/>
          <w:bCs/>
          <w:color w:val="000000" w:themeColor="text1"/>
          <w:sz w:val="20"/>
          <w:szCs w:val="20"/>
        </w:rPr>
        <w:t>Data &amp; Automation:</w:t>
      </w:r>
    </w:p>
    <w:p w14:paraId="4CAA8564" w14:textId="3CBD08C8" w:rsidR="00A266C0" w:rsidRPr="000E1B62" w:rsidRDefault="00A266C0" w:rsidP="00CF09D7">
      <w:pPr>
        <w:spacing w:after="0" w:line="300" w:lineRule="auto"/>
        <w:rPr>
          <w:rFonts w:asciiTheme="minorBidi" w:hAnsiTheme="minorBidi"/>
          <w:color w:val="000000" w:themeColor="text1"/>
          <w:sz w:val="20"/>
          <w:szCs w:val="20"/>
        </w:rPr>
        <w:sectPr w:rsidR="00A266C0" w:rsidRPr="000E1B62" w:rsidSect="00A266C0">
          <w:type w:val="continuous"/>
          <w:pgSz w:w="11906" w:h="16838" w:code="9"/>
          <w:pgMar w:top="750" w:right="750" w:bottom="750" w:left="750" w:header="0" w:footer="0" w:gutter="0"/>
          <w:cols w:num="3" w:space="708"/>
          <w:docGrid w:linePitch="360"/>
        </w:sectPr>
      </w:pPr>
      <w:r w:rsidRPr="000E1B62">
        <w:rPr>
          <w:rFonts w:asciiTheme="minorBidi" w:hAnsiTheme="minorBidi"/>
          <w:color w:val="000000" w:themeColor="text1"/>
          <w:sz w:val="20"/>
          <w:szCs w:val="20"/>
        </w:rPr>
        <w:t>Excel</w:t>
      </w:r>
      <w:r w:rsidR="000965D9" w:rsidRPr="000E1B62">
        <w:rPr>
          <w:rFonts w:asciiTheme="minorBidi" w:hAnsiTheme="minorBidi"/>
          <w:color w:val="000000" w:themeColor="text1"/>
          <w:sz w:val="20"/>
          <w:szCs w:val="20"/>
        </w:rPr>
        <w:t xml:space="preserve"> • Data Modeling • </w:t>
      </w:r>
      <w:r w:rsidR="007B5F17" w:rsidRPr="000E1B62">
        <w:rPr>
          <w:rFonts w:asciiTheme="minorBidi" w:hAnsiTheme="minorBidi"/>
          <w:color w:val="000000" w:themeColor="text1"/>
          <w:sz w:val="20"/>
          <w:szCs w:val="20"/>
        </w:rPr>
        <w:t xml:space="preserve">Predictive Modeling (ML) </w:t>
      </w:r>
      <w:r w:rsidR="000965D9" w:rsidRPr="000E1B62">
        <w:rPr>
          <w:rFonts w:asciiTheme="minorBidi" w:hAnsiTheme="minorBidi"/>
          <w:color w:val="000000" w:themeColor="text1"/>
          <w:sz w:val="20"/>
          <w:szCs w:val="20"/>
        </w:rPr>
        <w:t>Visualization •</w:t>
      </w:r>
      <w:r w:rsidRPr="000E1B62">
        <w:rPr>
          <w:rFonts w:asciiTheme="minorBidi" w:hAnsiTheme="minorBidi"/>
          <w:color w:val="000000" w:themeColor="text1"/>
          <w:sz w:val="20"/>
          <w:szCs w:val="20"/>
        </w:rPr>
        <w:t xml:space="preserve"> Business Intelligence • Report Automati</w:t>
      </w:r>
      <w:r w:rsidR="00A03829" w:rsidRPr="000E1B62">
        <w:rPr>
          <w:rFonts w:asciiTheme="minorBidi" w:hAnsiTheme="minorBidi"/>
          <w:color w:val="000000" w:themeColor="text1"/>
          <w:sz w:val="20"/>
          <w:szCs w:val="20"/>
        </w:rPr>
        <w:t>on</w:t>
      </w:r>
    </w:p>
    <w:p w14:paraId="23B06B70" w14:textId="2D0B9855" w:rsidR="007426E1" w:rsidRPr="000E1B62" w:rsidRDefault="007426E1" w:rsidP="00F4105C">
      <w:pPr>
        <w:spacing w:after="0" w:line="167" w:lineRule="auto"/>
        <w:rPr>
          <w:rFonts w:asciiTheme="minorBidi" w:hAnsiTheme="minorBidi"/>
        </w:rPr>
        <w:sectPr w:rsidR="007426E1" w:rsidRPr="000E1B62" w:rsidSect="007426E1">
          <w:type w:val="continuous"/>
          <w:pgSz w:w="11906" w:h="16838" w:code="9"/>
          <w:pgMar w:top="750" w:right="750" w:bottom="750" w:left="750" w:header="0" w:footer="0" w:gutter="0"/>
          <w:cols w:num="3" w:space="708"/>
          <w:docGrid w:linePitch="360"/>
        </w:sectPr>
      </w:pPr>
    </w:p>
    <w:p w14:paraId="106172D1" w14:textId="77777777" w:rsidR="00675BD7" w:rsidRPr="000E1B62" w:rsidRDefault="00000000">
      <w:pPr>
        <w:pBdr>
          <w:top w:val="none" w:sz="6" w:space="5" w:color="F3F3F3"/>
          <w:left w:val="none" w:sz="6" w:space="2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Theme="minorBidi" w:hAnsiTheme="minorBidi"/>
          <w:color w:val="404040"/>
          <w:sz w:val="21"/>
          <w:szCs w:val="21"/>
        </w:rPr>
      </w:pPr>
      <w:r w:rsidRPr="000E1B62">
        <w:rPr>
          <w:rFonts w:asciiTheme="minorBidi" w:hAnsiTheme="minorBidi"/>
          <w:b/>
          <w:bCs/>
          <w:color w:val="404040"/>
          <w:sz w:val="21"/>
          <w:szCs w:val="21"/>
        </w:rPr>
        <w:t xml:space="preserve"> CORE COMPETENCIES</w:t>
      </w:r>
    </w:p>
    <w:p w14:paraId="057E8369" w14:textId="77777777" w:rsidR="00675BD7" w:rsidRPr="000E1B62" w:rsidRDefault="00000000">
      <w:pPr>
        <w:spacing w:after="0" w:line="83" w:lineRule="auto"/>
        <w:rPr>
          <w:rFonts w:asciiTheme="minorBidi" w:hAnsiTheme="minorBidi"/>
        </w:rPr>
      </w:pPr>
      <w:r w:rsidRPr="000E1B62">
        <w:rPr>
          <w:rFonts w:asciiTheme="minorBidi" w:eastAsia="Raleway" w:hAnsiTheme="minorBidi"/>
          <w:color w:val="000000"/>
          <w:sz w:val="18"/>
          <w:szCs w:val="18"/>
        </w:rPr>
        <w:t> </w:t>
      </w:r>
    </w:p>
    <w:p w14:paraId="6621D815" w14:textId="77777777" w:rsidR="007426E1" w:rsidRPr="000E1B62" w:rsidRDefault="007426E1">
      <w:pPr>
        <w:numPr>
          <w:ilvl w:val="0"/>
          <w:numId w:val="13"/>
        </w:numPr>
        <w:spacing w:after="0" w:line="300" w:lineRule="auto"/>
        <w:rPr>
          <w:rFonts w:asciiTheme="minorBidi" w:eastAsia="Raleway" w:hAnsiTheme="minorBidi"/>
          <w:i/>
          <w:iCs/>
          <w:color w:val="000000"/>
          <w:sz w:val="17"/>
          <w:szCs w:val="17"/>
        </w:rPr>
        <w:sectPr w:rsidR="007426E1" w:rsidRPr="000E1B62" w:rsidSect="007426E1">
          <w:type w:val="continuous"/>
          <w:pgSz w:w="11906" w:h="16838" w:code="9"/>
          <w:pgMar w:top="750" w:right="750" w:bottom="750" w:left="750" w:header="0" w:footer="0" w:gutter="0"/>
          <w:cols w:space="708"/>
          <w:docGrid w:linePitch="360"/>
        </w:sectPr>
      </w:pPr>
    </w:p>
    <w:p w14:paraId="6184118F" w14:textId="77777777" w:rsidR="00675BD7" w:rsidRPr="000E1B62" w:rsidRDefault="00000000">
      <w:pPr>
        <w:numPr>
          <w:ilvl w:val="0"/>
          <w:numId w:val="13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Full-Stack Development &amp; Problem-Solving</w:t>
      </w:r>
    </w:p>
    <w:p w14:paraId="22A2808E" w14:textId="0467AF19" w:rsidR="00675BD7" w:rsidRPr="000E1B62" w:rsidRDefault="00F4105C">
      <w:pPr>
        <w:numPr>
          <w:ilvl w:val="0"/>
          <w:numId w:val="13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Mobile Development &amp; Quality Assurance</w:t>
      </w:r>
    </w:p>
    <w:p w14:paraId="4F2A86C0" w14:textId="77777777" w:rsidR="00675BD7" w:rsidRPr="000E1B62" w:rsidRDefault="00000000">
      <w:pPr>
        <w:numPr>
          <w:ilvl w:val="0"/>
          <w:numId w:val="13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Customer-Focused Solution Design</w:t>
      </w:r>
    </w:p>
    <w:p w14:paraId="2D805250" w14:textId="77777777" w:rsidR="00675BD7" w:rsidRPr="000E1B62" w:rsidRDefault="00000000">
      <w:pPr>
        <w:numPr>
          <w:ilvl w:val="0"/>
          <w:numId w:val="13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Agile Team Collaboration</w:t>
      </w:r>
    </w:p>
    <w:p w14:paraId="2EE28362" w14:textId="77777777" w:rsidR="00675BD7" w:rsidRPr="000E1B62" w:rsidRDefault="00000000">
      <w:pPr>
        <w:numPr>
          <w:ilvl w:val="0"/>
          <w:numId w:val="13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Technical Documentation &amp; Communication</w:t>
      </w:r>
    </w:p>
    <w:p w14:paraId="49AB8813" w14:textId="77777777" w:rsidR="00CF09D7" w:rsidRPr="000E1B62" w:rsidRDefault="00000000" w:rsidP="00CF09D7">
      <w:pPr>
        <w:numPr>
          <w:ilvl w:val="0"/>
          <w:numId w:val="13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Continuous Learning &amp; Adaptability</w:t>
      </w:r>
    </w:p>
    <w:p w14:paraId="3B6B88EE" w14:textId="07B27954" w:rsidR="00CF09D7" w:rsidRPr="000E1B62" w:rsidRDefault="00CF09D7" w:rsidP="00CF09D7">
      <w:p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  <w:sectPr w:rsidR="00CF09D7" w:rsidRPr="000E1B62" w:rsidSect="007426E1">
          <w:type w:val="continuous"/>
          <w:pgSz w:w="11906" w:h="16838" w:code="9"/>
          <w:pgMar w:top="750" w:right="750" w:bottom="750" w:left="750" w:header="0" w:footer="0" w:gutter="0"/>
          <w:cols w:num="2" w:space="708"/>
          <w:docGrid w:linePitch="360"/>
        </w:sectPr>
      </w:pPr>
    </w:p>
    <w:p w14:paraId="4D897453" w14:textId="480904EE" w:rsidR="00675BD7" w:rsidRPr="000E1B62" w:rsidRDefault="00CF09D7">
      <w:pPr>
        <w:spacing w:after="0" w:line="333" w:lineRule="auto"/>
        <w:rPr>
          <w:rFonts w:asciiTheme="minorBidi" w:hAnsiTheme="minorBidi"/>
          <w:i/>
          <w:iCs/>
          <w:sz w:val="20"/>
          <w:szCs w:val="20"/>
          <w:lang w:val="en-CA"/>
        </w:rPr>
      </w:pPr>
      <w:r w:rsidRPr="000E1B62">
        <w:rPr>
          <w:rFonts w:asciiTheme="minorBidi" w:hAnsiTheme="minorBidi"/>
          <w:b/>
          <w:bCs/>
          <w:i/>
          <w:iCs/>
          <w:sz w:val="20"/>
          <w:szCs w:val="20"/>
          <w:lang w:val="en-CA"/>
        </w:rPr>
        <w:t>Soft Skills</w:t>
      </w:r>
      <w:r w:rsidRPr="000E1B62">
        <w:rPr>
          <w:rFonts w:asciiTheme="minorBidi" w:hAnsiTheme="minorBidi"/>
          <w:i/>
          <w:iCs/>
          <w:sz w:val="20"/>
          <w:szCs w:val="20"/>
          <w:lang w:val="en-CA"/>
        </w:rPr>
        <w:t>: Feedback Receptive, User Oriented, Results Driven, Goal Oriented</w:t>
      </w:r>
    </w:p>
    <w:p w14:paraId="1CD52A72" w14:textId="332F2258" w:rsidR="00CF09D7" w:rsidRPr="000E1B62" w:rsidRDefault="00000000" w:rsidP="00CF09D7">
      <w:pPr>
        <w:pBdr>
          <w:top w:val="none" w:sz="6" w:space="5" w:color="F3F3F3"/>
          <w:left w:val="none" w:sz="6" w:space="2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Theme="minorBidi" w:hAnsiTheme="minorBidi"/>
          <w:color w:val="404040"/>
          <w:sz w:val="21"/>
          <w:szCs w:val="21"/>
        </w:rPr>
      </w:pPr>
      <w:r w:rsidRPr="000E1B62">
        <w:rPr>
          <w:rFonts w:asciiTheme="minorBidi" w:hAnsiTheme="minorBidi"/>
          <w:b/>
          <w:bCs/>
          <w:color w:val="404040"/>
          <w:sz w:val="21"/>
          <w:szCs w:val="21"/>
        </w:rPr>
        <w:t xml:space="preserve"> EXPERIENCE</w:t>
      </w:r>
      <w:r w:rsidRPr="000E1B62">
        <w:rPr>
          <w:rFonts w:asciiTheme="minorBidi" w:eastAsia="Raleway" w:hAnsiTheme="minorBidi"/>
          <w:color w:val="000000"/>
          <w:sz w:val="18"/>
          <w:szCs w:val="18"/>
        </w:rPr>
        <w:t> </w:t>
      </w:r>
    </w:p>
    <w:p w14:paraId="05A02BFC" w14:textId="08C736D8" w:rsidR="00201366" w:rsidRPr="000E1B62" w:rsidRDefault="00201366" w:rsidP="00201366">
      <w:pPr>
        <w:tabs>
          <w:tab w:val="right" w:pos="10400"/>
        </w:tabs>
        <w:spacing w:after="0" w:line="240" w:lineRule="auto"/>
        <w:rPr>
          <w:rFonts w:asciiTheme="minorBidi" w:hAnsiTheme="minorBidi"/>
        </w:rPr>
      </w:pPr>
      <w:r w:rsidRPr="000E1B62">
        <w:rPr>
          <w:rFonts w:asciiTheme="minorBidi" w:hAnsiTheme="minorBidi"/>
          <w:b/>
          <w:bCs/>
          <w:color w:val="3D3D3D"/>
          <w:sz w:val="20"/>
          <w:szCs w:val="20"/>
        </w:rPr>
        <w:t>Junior Data Analyst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ab/>
        <w:t>Aug 2026 - Dec 2026</w:t>
      </w:r>
    </w:p>
    <w:p w14:paraId="6CC425E8" w14:textId="77777777" w:rsidR="00201366" w:rsidRPr="000E1B62" w:rsidRDefault="00201366" w:rsidP="00201366">
      <w:pPr>
        <w:spacing w:after="0" w:line="247" w:lineRule="auto"/>
        <w:rPr>
          <w:rFonts w:asciiTheme="minorBidi" w:eastAsia="Raleway SemiBold" w:hAnsiTheme="minorBidi"/>
          <w:b/>
          <w:bCs/>
          <w:color w:val="3D3D3D"/>
          <w:sz w:val="17"/>
          <w:szCs w:val="17"/>
        </w:rPr>
      </w:pPr>
      <w:r w:rsidRPr="000E1B62">
        <w:rPr>
          <w:rFonts w:asciiTheme="minorBidi" w:eastAsia="Raleway SemiBold" w:hAnsiTheme="minorBidi"/>
          <w:b/>
          <w:bCs/>
          <w:color w:val="3D3D3D"/>
          <w:sz w:val="17"/>
          <w:szCs w:val="17"/>
        </w:rPr>
        <w:t>Tandia Financial | Hybrid</w:t>
      </w:r>
    </w:p>
    <w:p w14:paraId="3BEF1A6F" w14:textId="77777777" w:rsidR="00201366" w:rsidRPr="000E1B62" w:rsidRDefault="00201366" w:rsidP="00201366">
      <w:pPr>
        <w:tabs>
          <w:tab w:val="right" w:pos="10400"/>
        </w:tabs>
        <w:spacing w:after="0" w:line="240" w:lineRule="auto"/>
        <w:rPr>
          <w:rFonts w:asciiTheme="minorBidi" w:hAnsiTheme="minorBidi"/>
          <w:i/>
          <w:iCs/>
          <w:sz w:val="20"/>
          <w:szCs w:val="20"/>
        </w:rPr>
      </w:pPr>
      <w:r w:rsidRPr="000E1B62">
        <w:rPr>
          <w:rFonts w:asciiTheme="minorBidi" w:hAnsiTheme="minorBidi"/>
          <w:i/>
          <w:iCs/>
          <w:sz w:val="20"/>
          <w:szCs w:val="20"/>
        </w:rPr>
        <w:t>Tandia Financial is driven to lead the co-operative banking movement by delivering unparalleled products and services through a mutually rewarding relationship with our members and the communities we serve.</w:t>
      </w:r>
    </w:p>
    <w:p w14:paraId="57C431FD" w14:textId="0CDCDDD4" w:rsidR="00201366" w:rsidRPr="000E1B62" w:rsidRDefault="00201366" w:rsidP="00201366">
      <w:p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Full-time temporary employment in addition to current responsibility I am taking the role of data engineering:</w:t>
      </w:r>
    </w:p>
    <w:p w14:paraId="51608472" w14:textId="5BE0BD1F" w:rsidR="00201366" w:rsidRPr="000E1B62" w:rsidRDefault="00201366" w:rsidP="00201366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 xml:space="preserve">Restructuring data warehouse, cleaning the data by creating pipelines, </w:t>
      </w:r>
    </w:p>
    <w:p w14:paraId="4BD75450" w14:textId="31435FE1" w:rsidR="00201366" w:rsidRPr="000E1B62" w:rsidRDefault="00201366" w:rsidP="00201366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Working with staff to create python scripts to automate repetitive tasks</w:t>
      </w:r>
    </w:p>
    <w:p w14:paraId="7EF7DB2C" w14:textId="77777777" w:rsidR="00201366" w:rsidRPr="000E1B62" w:rsidRDefault="00201366" w:rsidP="006E1F33">
      <w:pPr>
        <w:tabs>
          <w:tab w:val="right" w:pos="10400"/>
        </w:tabs>
        <w:spacing w:after="0" w:line="240" w:lineRule="auto"/>
        <w:rPr>
          <w:rFonts w:asciiTheme="minorBidi" w:hAnsiTheme="minorBidi"/>
          <w:b/>
          <w:bCs/>
          <w:color w:val="3D3D3D"/>
          <w:sz w:val="20"/>
          <w:szCs w:val="20"/>
        </w:rPr>
      </w:pPr>
    </w:p>
    <w:p w14:paraId="6BD696E4" w14:textId="51FD56CD" w:rsidR="006E1F33" w:rsidRPr="000E1B62" w:rsidRDefault="006E1F33" w:rsidP="006E1F33">
      <w:pPr>
        <w:tabs>
          <w:tab w:val="right" w:pos="10400"/>
        </w:tabs>
        <w:spacing w:after="0" w:line="240" w:lineRule="auto"/>
        <w:rPr>
          <w:rFonts w:asciiTheme="minorBidi" w:hAnsiTheme="minorBidi"/>
        </w:rPr>
      </w:pPr>
      <w:r w:rsidRPr="000E1B62">
        <w:rPr>
          <w:rFonts w:asciiTheme="minorBidi" w:hAnsiTheme="minorBidi"/>
          <w:b/>
          <w:bCs/>
          <w:color w:val="3D3D3D"/>
          <w:sz w:val="20"/>
          <w:szCs w:val="20"/>
        </w:rPr>
        <w:t>IT Student – CO OP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ab/>
        <w:t xml:space="preserve">May 2026 - </w:t>
      </w:r>
      <w:r w:rsidR="00201366" w:rsidRPr="000E1B62">
        <w:rPr>
          <w:rFonts w:asciiTheme="minorBidi" w:hAnsiTheme="minorBidi"/>
          <w:b/>
          <w:bCs/>
          <w:color w:val="3D3D3D"/>
          <w:sz w:val="17"/>
          <w:szCs w:val="17"/>
        </w:rPr>
        <w:t>July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 xml:space="preserve"> 2026</w:t>
      </w:r>
    </w:p>
    <w:p w14:paraId="2267A224" w14:textId="358440CE" w:rsidR="006E1F33" w:rsidRPr="000E1B62" w:rsidRDefault="006E1F33" w:rsidP="006E1F33">
      <w:pPr>
        <w:spacing w:after="0" w:line="247" w:lineRule="auto"/>
        <w:rPr>
          <w:rFonts w:asciiTheme="minorBidi" w:eastAsia="Raleway SemiBold" w:hAnsiTheme="minorBidi"/>
          <w:b/>
          <w:bCs/>
          <w:color w:val="3D3D3D"/>
          <w:sz w:val="17"/>
          <w:szCs w:val="17"/>
        </w:rPr>
      </w:pPr>
      <w:r w:rsidRPr="000E1B62">
        <w:rPr>
          <w:rFonts w:asciiTheme="minorBidi" w:eastAsia="Raleway SemiBold" w:hAnsiTheme="minorBidi"/>
          <w:b/>
          <w:bCs/>
          <w:color w:val="3D3D3D"/>
          <w:sz w:val="17"/>
          <w:szCs w:val="17"/>
        </w:rPr>
        <w:t>Tandia Financial | Hybrid</w:t>
      </w:r>
    </w:p>
    <w:p w14:paraId="43DF4CB0" w14:textId="2286A519" w:rsidR="006E1F33" w:rsidRPr="000E1B62" w:rsidRDefault="006E1F33" w:rsidP="00E16EE1">
      <w:pPr>
        <w:tabs>
          <w:tab w:val="right" w:pos="10400"/>
        </w:tabs>
        <w:spacing w:after="0" w:line="240" w:lineRule="auto"/>
        <w:rPr>
          <w:rFonts w:asciiTheme="minorBidi" w:hAnsiTheme="minorBidi"/>
          <w:i/>
          <w:iCs/>
          <w:sz w:val="20"/>
          <w:szCs w:val="20"/>
        </w:rPr>
      </w:pPr>
      <w:r w:rsidRPr="000E1B62">
        <w:rPr>
          <w:rFonts w:asciiTheme="minorBidi" w:hAnsiTheme="minorBidi"/>
          <w:i/>
          <w:iCs/>
          <w:sz w:val="20"/>
          <w:szCs w:val="20"/>
        </w:rPr>
        <w:t>Tandia Financial is driven to lead the co-operative banking movement by delivering unparalleled products and services through a mutually rewarding relationship with our members and the communities we serve.</w:t>
      </w:r>
    </w:p>
    <w:p w14:paraId="1492332B" w14:textId="77777777" w:rsidR="00A03829" w:rsidRPr="000E1B62" w:rsidRDefault="00A03829" w:rsidP="00A03829">
      <w:p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Grateful to be working at Tandia as a Data Analyst alongside a Senior Software Developer. Some of what I've been doing:</w:t>
      </w:r>
    </w:p>
    <w:p w14:paraId="38B42171" w14:textId="77777777" w:rsidR="00A03829" w:rsidRPr="000E1B62" w:rsidRDefault="00A03829" w:rsidP="006C19F1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Translating stakeholders' requirements into interactive visualizations</w:t>
      </w:r>
    </w:p>
    <w:p w14:paraId="20363B9C" w14:textId="77777777" w:rsidR="00A03829" w:rsidRPr="000E1B62" w:rsidRDefault="00A03829" w:rsidP="006C19F1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Participating in ongoing meetings to improve, validate, and refine the user experience</w:t>
      </w:r>
    </w:p>
    <w:p w14:paraId="27DD7710" w14:textId="59BEF1A5" w:rsidR="006C19F1" w:rsidRPr="000E1B62" w:rsidRDefault="00A03829" w:rsidP="006C19F1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Migrating from an MIS reporting system to paginated reports and Power BI Service (completed related coursework along the way)</w:t>
      </w:r>
    </w:p>
    <w:p w14:paraId="3A5F0D16" w14:textId="06B7661A" w:rsidR="00A03829" w:rsidRPr="000E1B62" w:rsidRDefault="00A03829" w:rsidP="006E1F33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Reviewing data model architecture against best practices</w:t>
      </w:r>
    </w:p>
    <w:p w14:paraId="2D45488F" w14:textId="77777777" w:rsidR="00A03829" w:rsidRPr="000E1B62" w:rsidRDefault="00A03829" w:rsidP="00B1291C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Partnering with the marketing department to standardize Power BI themes and visual components</w:t>
      </w:r>
    </w:p>
    <w:p w14:paraId="74FD6F1A" w14:textId="2446F3C4" w:rsidR="006E1F33" w:rsidRPr="000E1B62" w:rsidRDefault="00B1291C" w:rsidP="00B1291C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writing a python script for more customized tasks</w:t>
      </w:r>
      <w:r w:rsidR="00A03829" w:rsidRPr="000E1B62">
        <w:rPr>
          <w:rFonts w:asciiTheme="minorBidi" w:hAnsiTheme="minorBidi"/>
          <w:sz w:val="20"/>
          <w:szCs w:val="20"/>
        </w:rPr>
        <w:t>,</w:t>
      </w:r>
    </w:p>
    <w:p w14:paraId="657034C4" w14:textId="0640D632" w:rsidR="00A03829" w:rsidRPr="000E1B62" w:rsidRDefault="00A03829" w:rsidP="00B1291C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Exploring the DBMS to build a comprehensive understanding of the data structures</w:t>
      </w:r>
    </w:p>
    <w:p w14:paraId="6DFFD25B" w14:textId="77777777" w:rsidR="006E1F33" w:rsidRPr="000E1B62" w:rsidRDefault="006E1F33" w:rsidP="00E16EE1">
      <w:pPr>
        <w:tabs>
          <w:tab w:val="right" w:pos="10400"/>
        </w:tabs>
        <w:spacing w:after="0" w:line="240" w:lineRule="auto"/>
        <w:rPr>
          <w:rFonts w:asciiTheme="minorBidi" w:hAnsiTheme="minorBidi"/>
          <w:b/>
          <w:bCs/>
          <w:color w:val="3D3D3D"/>
          <w:sz w:val="20"/>
          <w:szCs w:val="20"/>
        </w:rPr>
      </w:pPr>
    </w:p>
    <w:p w14:paraId="5C29AFE5" w14:textId="3F6C96BB" w:rsidR="00E16EE1" w:rsidRPr="000E1B62" w:rsidRDefault="00E16EE1" w:rsidP="00E16EE1">
      <w:pPr>
        <w:tabs>
          <w:tab w:val="right" w:pos="10400"/>
        </w:tabs>
        <w:spacing w:after="0" w:line="240" w:lineRule="auto"/>
        <w:rPr>
          <w:rFonts w:asciiTheme="minorBidi" w:hAnsiTheme="minorBidi"/>
        </w:rPr>
      </w:pPr>
      <w:r w:rsidRPr="000E1B62">
        <w:rPr>
          <w:rFonts w:asciiTheme="minorBidi" w:hAnsiTheme="minorBidi"/>
          <w:b/>
          <w:bCs/>
          <w:color w:val="3D3D3D"/>
          <w:sz w:val="20"/>
          <w:szCs w:val="20"/>
        </w:rPr>
        <w:t>Software Developer (intern)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ab/>
      </w:r>
      <w:r w:rsidR="006E1F33" w:rsidRPr="000E1B62">
        <w:rPr>
          <w:rFonts w:asciiTheme="minorBidi" w:hAnsiTheme="minorBidi"/>
          <w:b/>
          <w:bCs/>
          <w:color w:val="3D3D3D"/>
          <w:sz w:val="17"/>
          <w:szCs w:val="17"/>
        </w:rPr>
        <w:t>Jan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 xml:space="preserve"> 202</w:t>
      </w:r>
      <w:r w:rsidR="006E1F33" w:rsidRPr="000E1B62">
        <w:rPr>
          <w:rFonts w:asciiTheme="minorBidi" w:hAnsiTheme="minorBidi"/>
          <w:b/>
          <w:bCs/>
          <w:color w:val="3D3D3D"/>
          <w:sz w:val="17"/>
          <w:szCs w:val="17"/>
        </w:rPr>
        <w:t>6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 xml:space="preserve"> - </w:t>
      </w:r>
      <w:r w:rsidR="006E1F33" w:rsidRPr="000E1B62">
        <w:rPr>
          <w:rFonts w:asciiTheme="minorBidi" w:hAnsiTheme="minorBidi"/>
          <w:b/>
          <w:bCs/>
          <w:color w:val="3D3D3D"/>
          <w:sz w:val="17"/>
          <w:szCs w:val="17"/>
        </w:rPr>
        <w:t>Apr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 xml:space="preserve"> 202</w:t>
      </w:r>
      <w:r w:rsidR="006E1F33" w:rsidRPr="000E1B62">
        <w:rPr>
          <w:rFonts w:asciiTheme="minorBidi" w:hAnsiTheme="minorBidi"/>
          <w:b/>
          <w:bCs/>
          <w:color w:val="3D3D3D"/>
          <w:sz w:val="17"/>
          <w:szCs w:val="17"/>
        </w:rPr>
        <w:t>6</w:t>
      </w:r>
    </w:p>
    <w:p w14:paraId="464DCB5E" w14:textId="10D4934A" w:rsidR="00E16EE1" w:rsidRPr="000E1B62" w:rsidRDefault="00E16EE1" w:rsidP="00E16EE1">
      <w:pPr>
        <w:spacing w:after="0" w:line="247" w:lineRule="auto"/>
        <w:rPr>
          <w:rFonts w:asciiTheme="minorBidi" w:eastAsia="Raleway SemiBold" w:hAnsiTheme="minorBidi"/>
          <w:b/>
          <w:bCs/>
          <w:color w:val="3D3D3D"/>
          <w:sz w:val="17"/>
          <w:szCs w:val="17"/>
        </w:rPr>
      </w:pPr>
      <w:r w:rsidRPr="000E1B62">
        <w:rPr>
          <w:rFonts w:asciiTheme="minorBidi" w:eastAsia="Raleway SemiBold" w:hAnsiTheme="minorBidi"/>
          <w:b/>
          <w:bCs/>
          <w:color w:val="3D3D3D"/>
          <w:sz w:val="17"/>
          <w:szCs w:val="17"/>
        </w:rPr>
        <w:t>Linkify | Remote</w:t>
      </w:r>
    </w:p>
    <w:p w14:paraId="0078429F" w14:textId="47C19BE3" w:rsidR="00E16EE1" w:rsidRPr="000E1B62" w:rsidRDefault="00E16EE1" w:rsidP="00E16EE1">
      <w:pPr>
        <w:spacing w:after="0" w:line="247" w:lineRule="auto"/>
        <w:rPr>
          <w:rFonts w:asciiTheme="minorBidi" w:hAnsiTheme="minorBidi"/>
          <w:i/>
          <w:iCs/>
          <w:sz w:val="16"/>
          <w:szCs w:val="16"/>
        </w:rPr>
      </w:pPr>
      <w:r w:rsidRPr="000E1B62">
        <w:rPr>
          <w:rFonts w:asciiTheme="minorBidi" w:hAnsiTheme="minorBidi"/>
          <w:i/>
          <w:iCs/>
          <w:sz w:val="16"/>
          <w:szCs w:val="16"/>
        </w:rPr>
        <w:t xml:space="preserve">Linkify Solutions builds enterprise-grade custom software for businesses worldwide. Creating software and tools that helps e-commerce store upgrade their services with as little as one-click </w:t>
      </w:r>
    </w:p>
    <w:p w14:paraId="3D4F33AF" w14:textId="2A16AD7B" w:rsidR="00E16EE1" w:rsidRPr="000E1B62" w:rsidRDefault="00E16EE1" w:rsidP="00E16EE1">
      <w:p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lastRenderedPageBreak/>
        <w:t>Using best practices of Agentic software development to build, improve and test three Shopify applications:</w:t>
      </w:r>
    </w:p>
    <w:p w14:paraId="0181FBD5" w14:textId="77777777" w:rsidR="00E16EE1" w:rsidRPr="000E1B62" w:rsidRDefault="00E16EE1" w:rsidP="00E16EE1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Create LLMs.txt application from scratch as to help AI-agents read merchandise's product and collections from single page with filtering, analytics and customization of product and data</w:t>
      </w:r>
    </w:p>
    <w:p w14:paraId="0F9BAD8B" w14:textId="77777777" w:rsidR="00E16EE1" w:rsidRPr="000E1B62" w:rsidRDefault="00E16EE1" w:rsidP="00E16EE1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Created a project capable of backing-up the whole e-commerce store data into .csv and JSONL as a downloadable backup released with best practices and backend-processes for long running operations, real-time syncs with Minimal cost</w:t>
      </w:r>
    </w:p>
    <w:p w14:paraId="5234650C" w14:textId="4FD14A11" w:rsidR="00E16EE1" w:rsidRPr="000E1B62" w:rsidRDefault="006E1F33" w:rsidP="00E16EE1">
      <w:pPr>
        <w:pStyle w:val="ListParagraph"/>
        <w:numPr>
          <w:ilvl w:val="0"/>
          <w:numId w:val="16"/>
        </w:num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sz w:val="20"/>
          <w:szCs w:val="20"/>
        </w:rPr>
        <w:t>Variant Organizer (Shopify App Store): Rewrote a legacy codebase into a modular, maintainable application with clear separation of concerns and independent UI components; shipped a new major release featuring a redesigned interface and in-app tutorial</w:t>
      </w:r>
    </w:p>
    <w:p w14:paraId="317FB38F" w14:textId="77777777" w:rsidR="00E16EE1" w:rsidRPr="000E1B62" w:rsidRDefault="00E16EE1" w:rsidP="00E16EE1">
      <w:pPr>
        <w:spacing w:after="0" w:line="16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> </w:t>
      </w:r>
    </w:p>
    <w:p w14:paraId="51100658" w14:textId="77777777" w:rsidR="00CF09D7" w:rsidRPr="000E1B62" w:rsidRDefault="00CF09D7" w:rsidP="00CF09D7">
      <w:pPr>
        <w:pBdr>
          <w:top w:val="none" w:sz="6" w:space="5" w:color="F3F3F3"/>
          <w:left w:val="none" w:sz="6" w:space="2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Theme="minorBidi" w:hAnsiTheme="minorBidi"/>
          <w:color w:val="404040"/>
          <w:sz w:val="21"/>
          <w:szCs w:val="21"/>
        </w:rPr>
      </w:pPr>
      <w:r w:rsidRPr="000E1B62">
        <w:rPr>
          <w:rFonts w:asciiTheme="minorBidi" w:hAnsiTheme="minorBidi"/>
          <w:b/>
          <w:bCs/>
          <w:color w:val="404040"/>
          <w:sz w:val="21"/>
          <w:szCs w:val="21"/>
        </w:rPr>
        <w:t>EDUCATION</w:t>
      </w:r>
    </w:p>
    <w:p w14:paraId="6ED02D51" w14:textId="77777777" w:rsidR="00CF09D7" w:rsidRPr="000E1B62" w:rsidRDefault="00CF09D7" w:rsidP="00CF09D7">
      <w:pPr>
        <w:spacing w:after="0" w:line="83" w:lineRule="auto"/>
        <w:rPr>
          <w:rFonts w:asciiTheme="minorBidi" w:hAnsiTheme="minorBidi"/>
        </w:rPr>
      </w:pPr>
      <w:r w:rsidRPr="000E1B62">
        <w:rPr>
          <w:rFonts w:asciiTheme="minorBidi" w:eastAsia="Raleway" w:hAnsiTheme="minorBidi"/>
          <w:color w:val="000000"/>
          <w:sz w:val="18"/>
          <w:szCs w:val="18"/>
        </w:rPr>
        <w:t> </w:t>
      </w:r>
    </w:p>
    <w:p w14:paraId="436763FA" w14:textId="1086B17D" w:rsidR="00CF09D7" w:rsidRPr="000E1B62" w:rsidRDefault="00CF09D7" w:rsidP="00CF09D7">
      <w:pPr>
        <w:tabs>
          <w:tab w:val="right" w:pos="10400"/>
        </w:tabs>
        <w:spacing w:after="0" w:line="240" w:lineRule="auto"/>
        <w:rPr>
          <w:rFonts w:asciiTheme="minorBidi" w:hAnsiTheme="minorBidi"/>
        </w:rPr>
      </w:pPr>
      <w:proofErr w:type="spellStart"/>
      <w:r w:rsidRPr="000E1B62">
        <w:rPr>
          <w:rFonts w:asciiTheme="minorBidi" w:hAnsiTheme="minorBidi"/>
          <w:b/>
          <w:bCs/>
          <w:color w:val="3D3D3D"/>
          <w:sz w:val="20"/>
          <w:szCs w:val="20"/>
        </w:rPr>
        <w:t>Honours</w:t>
      </w:r>
      <w:proofErr w:type="spellEnd"/>
      <w:r w:rsidRPr="000E1B62">
        <w:rPr>
          <w:rFonts w:asciiTheme="minorBidi" w:hAnsiTheme="minorBidi"/>
          <w:b/>
          <w:bCs/>
          <w:color w:val="3D3D3D"/>
          <w:sz w:val="20"/>
          <w:szCs w:val="20"/>
        </w:rPr>
        <w:t xml:space="preserve"> Bachelor of Computer Science (Mobile Computing)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ab/>
      </w:r>
      <w:r w:rsidR="000E1B62" w:rsidRPr="000E1B62">
        <w:rPr>
          <w:rFonts w:asciiTheme="minorBidi" w:hAnsiTheme="minorBidi"/>
          <w:b/>
          <w:bCs/>
          <w:color w:val="3D3D3D"/>
          <w:sz w:val="17"/>
          <w:szCs w:val="17"/>
        </w:rPr>
        <w:t>Graduated: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 xml:space="preserve"> August 2026</w:t>
      </w:r>
    </w:p>
    <w:p w14:paraId="707348DB" w14:textId="77777777" w:rsidR="00CF09D7" w:rsidRPr="000E1B62" w:rsidRDefault="00CF09D7" w:rsidP="00CF09D7">
      <w:pPr>
        <w:spacing w:after="0" w:line="247" w:lineRule="auto"/>
        <w:rPr>
          <w:rFonts w:asciiTheme="minorBidi" w:eastAsia="Raleway SemiBold" w:hAnsiTheme="minorBidi"/>
          <w:b/>
          <w:bCs/>
          <w:color w:val="3D3D3D"/>
          <w:sz w:val="17"/>
          <w:szCs w:val="17"/>
        </w:rPr>
      </w:pPr>
      <w:r w:rsidRPr="000E1B62">
        <w:rPr>
          <w:rFonts w:asciiTheme="minorBidi" w:eastAsia="Raleway SemiBold" w:hAnsiTheme="minorBidi"/>
          <w:b/>
          <w:bCs/>
          <w:color w:val="3D3D3D"/>
          <w:sz w:val="17"/>
          <w:szCs w:val="17"/>
        </w:rPr>
        <w:t>Sheridan College | Oakville, ON</w:t>
      </w:r>
    </w:p>
    <w:p w14:paraId="11BEEE00" w14:textId="77777777" w:rsidR="00CF09D7" w:rsidRPr="000E1B62" w:rsidRDefault="00CF09D7" w:rsidP="00CF09D7">
      <w:pPr>
        <w:spacing w:after="0" w:line="247" w:lineRule="auto"/>
        <w:rPr>
          <w:rFonts w:asciiTheme="minorBidi" w:hAnsiTheme="minorBidi"/>
        </w:rPr>
      </w:pPr>
      <w:hyperlink r:id="rId14" w:history="1">
        <w:r w:rsidRPr="000E1B62">
          <w:rPr>
            <w:rStyle w:val="Hyperlink"/>
            <w:rFonts w:asciiTheme="minorBidi" w:eastAsia="Raleway" w:hAnsiTheme="minorBidi"/>
            <w:i/>
            <w:iCs/>
            <w:sz w:val="16"/>
            <w:szCs w:val="16"/>
          </w:rPr>
          <w:t>https://mikhailajaj.github.io/education/</w:t>
        </w:r>
      </w:hyperlink>
    </w:p>
    <w:p w14:paraId="0231ED69" w14:textId="77777777" w:rsidR="00CF09D7" w:rsidRPr="000E1B62" w:rsidRDefault="00CF09D7" w:rsidP="00CF09D7">
      <w:pPr>
        <w:spacing w:after="0" w:line="247" w:lineRule="auto"/>
        <w:rPr>
          <w:rFonts w:asciiTheme="minorBidi" w:hAnsiTheme="minorBidi"/>
        </w:rPr>
      </w:pPr>
    </w:p>
    <w:p w14:paraId="7997D695" w14:textId="42D5E700" w:rsidR="00CF09D7" w:rsidRPr="000E1B62" w:rsidRDefault="00963E04" w:rsidP="00CF09D7">
      <w:pPr>
        <w:pBdr>
          <w:top w:val="none" w:sz="6" w:space="5" w:color="F3F3F3"/>
          <w:left w:val="none" w:sz="6" w:space="2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Theme="minorBidi" w:hAnsiTheme="minorBidi"/>
          <w:color w:val="404040"/>
          <w:sz w:val="21"/>
          <w:szCs w:val="21"/>
        </w:rPr>
      </w:pPr>
      <w:r>
        <w:rPr>
          <w:rFonts w:asciiTheme="minorBidi" w:hAnsiTheme="minorBidi"/>
          <w:b/>
          <w:bCs/>
          <w:color w:val="404040"/>
          <w:sz w:val="21"/>
          <w:szCs w:val="21"/>
        </w:rPr>
        <w:t>COURSES WORK</w:t>
      </w:r>
    </w:p>
    <w:p w14:paraId="6AE2047B" w14:textId="6D949EAA" w:rsidR="00B4180C" w:rsidRPr="000E1B62" w:rsidRDefault="00B4180C" w:rsidP="00B4180C">
      <w:pPr>
        <w:tabs>
          <w:tab w:val="right" w:pos="10400"/>
        </w:tabs>
        <w:spacing w:after="0" w:line="240" w:lineRule="auto"/>
        <w:rPr>
          <w:rFonts w:asciiTheme="minorBidi" w:hAnsiTheme="minorBidi"/>
        </w:rPr>
      </w:pPr>
      <w:r w:rsidRPr="000E1B62">
        <w:rPr>
          <w:rFonts w:asciiTheme="minorBidi" w:hAnsiTheme="minorBidi"/>
          <w:b/>
          <w:bCs/>
          <w:color w:val="3D3D3D"/>
          <w:sz w:val="20"/>
          <w:szCs w:val="20"/>
        </w:rPr>
        <w:t>Capstone Project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ab/>
      </w:r>
      <w:r w:rsidR="006F336F" w:rsidRPr="000E1B62">
        <w:rPr>
          <w:rFonts w:asciiTheme="minorBidi" w:hAnsiTheme="minorBidi"/>
          <w:b/>
          <w:bCs/>
          <w:color w:val="3D3D3D"/>
          <w:sz w:val="17"/>
          <w:szCs w:val="17"/>
        </w:rPr>
        <w:t>S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 xml:space="preserve">ep 2024 - </w:t>
      </w:r>
      <w:r w:rsidR="006F336F" w:rsidRPr="000E1B62">
        <w:rPr>
          <w:rFonts w:asciiTheme="minorBidi" w:hAnsiTheme="minorBidi"/>
          <w:b/>
          <w:bCs/>
          <w:color w:val="3D3D3D"/>
          <w:sz w:val="17"/>
          <w:szCs w:val="17"/>
        </w:rPr>
        <w:t>D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>ec 2025</w:t>
      </w:r>
    </w:p>
    <w:p w14:paraId="7BD2DEFC" w14:textId="6D854ABD" w:rsidR="00B4180C" w:rsidRPr="000E1B62" w:rsidRDefault="00B4180C" w:rsidP="00B4180C">
      <w:pPr>
        <w:spacing w:after="0" w:line="247" w:lineRule="auto"/>
        <w:rPr>
          <w:rFonts w:asciiTheme="minorBidi" w:hAnsiTheme="minorBidi"/>
        </w:rPr>
      </w:pPr>
      <w:proofErr w:type="spellStart"/>
      <w:r w:rsidRPr="000E1B62">
        <w:rPr>
          <w:rFonts w:asciiTheme="minorBidi" w:eastAsia="Raleway SemiBold" w:hAnsiTheme="minorBidi"/>
          <w:b/>
          <w:bCs/>
          <w:color w:val="3D3D3D"/>
          <w:sz w:val="17"/>
          <w:szCs w:val="17"/>
        </w:rPr>
        <w:t>PulseShare</w:t>
      </w:r>
      <w:proofErr w:type="spellEnd"/>
      <w:r w:rsidRPr="000E1B62">
        <w:rPr>
          <w:rFonts w:asciiTheme="minorBidi" w:eastAsia="Raleway SemiBold" w:hAnsiTheme="minorBidi"/>
          <w:b/>
          <w:bCs/>
          <w:color w:val="3D3D3D"/>
          <w:sz w:val="17"/>
          <w:szCs w:val="17"/>
        </w:rPr>
        <w:t xml:space="preserve"> Blood Donation Management System</w:t>
      </w:r>
    </w:p>
    <w:p w14:paraId="0FFCA5BD" w14:textId="2D911E29" w:rsidR="00B4180C" w:rsidRPr="000E1B62" w:rsidRDefault="00B4180C" w:rsidP="00B4180C">
      <w:pPr>
        <w:spacing w:after="0" w:line="167" w:lineRule="auto"/>
        <w:rPr>
          <w:rFonts w:asciiTheme="minorBidi" w:hAnsiTheme="minorBidi"/>
        </w:rPr>
      </w:pPr>
      <w:r w:rsidRPr="000E1B62">
        <w:rPr>
          <w:rFonts w:asciiTheme="minorBidi" w:eastAsia="Raleway" w:hAnsiTheme="minorBidi"/>
          <w:color w:val="000000"/>
          <w:sz w:val="18"/>
          <w:szCs w:val="18"/>
        </w:rPr>
        <w:t> </w:t>
      </w:r>
    </w:p>
    <w:p w14:paraId="5EBCE7BF" w14:textId="72A3158A" w:rsidR="00B4180C" w:rsidRPr="000E1B62" w:rsidRDefault="00B4180C" w:rsidP="00B4180C">
      <w:pPr>
        <w:spacing w:after="0" w:line="300" w:lineRule="auto"/>
        <w:ind w:left="190"/>
        <w:rPr>
          <w:rFonts w:asciiTheme="minorBidi" w:eastAsia="Raleway" w:hAnsiTheme="minorBidi"/>
          <w:b/>
          <w:bCs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b/>
          <w:bCs/>
          <w:color w:val="000000"/>
          <w:sz w:val="20"/>
          <w:szCs w:val="20"/>
        </w:rPr>
        <w:t>Management System for Healthcare:</w:t>
      </w:r>
    </w:p>
    <w:p w14:paraId="10137C3E" w14:textId="77777777" w:rsidR="00B4180C" w:rsidRPr="000E1B62" w:rsidRDefault="00B4180C" w:rsidP="00B4180C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>Developed comprehensive blood donation management system serving donors, staff, and admin users</w:t>
      </w:r>
    </w:p>
    <w:p w14:paraId="56921D41" w14:textId="77777777" w:rsidR="00B4180C" w:rsidRPr="000E1B62" w:rsidRDefault="00B4180C" w:rsidP="00B4180C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>Implemented role-based authentication with custom views, admin invitations, and staff account creation</w:t>
      </w:r>
    </w:p>
    <w:p w14:paraId="3E79326F" w14:textId="77777777" w:rsidR="00B4180C" w:rsidRPr="000E1B62" w:rsidRDefault="00B4180C" w:rsidP="00B4180C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>Built inventory management system tracking donation processes from booking to completion</w:t>
      </w:r>
    </w:p>
    <w:p w14:paraId="4A90B4C6" w14:textId="77777777" w:rsidR="00B4180C" w:rsidRPr="000E1B62" w:rsidRDefault="00B4180C" w:rsidP="00B4180C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>Created analytics and insights features for data-driven organizational decisions</w:t>
      </w:r>
    </w:p>
    <w:p w14:paraId="770CAE87" w14:textId="3DB04F3A" w:rsidR="00B4180C" w:rsidRPr="000E1B62" w:rsidRDefault="00B4180C" w:rsidP="00B4180C">
      <w:pPr>
        <w:spacing w:after="0" w:line="300" w:lineRule="auto"/>
        <w:ind w:left="190"/>
        <w:rPr>
          <w:rFonts w:asciiTheme="minorBidi" w:eastAsia="Raleway" w:hAnsiTheme="minorBidi"/>
          <w:b/>
          <w:bCs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b/>
          <w:bCs/>
          <w:color w:val="000000"/>
          <w:sz w:val="20"/>
          <w:szCs w:val="20"/>
        </w:rPr>
        <w:t>Technical Implementation:</w:t>
      </w:r>
    </w:p>
    <w:p w14:paraId="3C9061F6" w14:textId="5CFD898A" w:rsidR="00B4180C" w:rsidRPr="000E1B62" w:rsidRDefault="00B4180C" w:rsidP="00B4180C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 xml:space="preserve">Frontend Stack: Next.js (React), </w:t>
      </w:r>
      <w:proofErr w:type="spellStart"/>
      <w:r w:rsidRPr="000E1B62">
        <w:rPr>
          <w:rFonts w:asciiTheme="minorBidi" w:eastAsia="Raleway" w:hAnsiTheme="minorBidi"/>
          <w:color w:val="000000"/>
          <w:sz w:val="20"/>
          <w:szCs w:val="20"/>
        </w:rPr>
        <w:t>SwiftUI</w:t>
      </w:r>
      <w:proofErr w:type="spellEnd"/>
      <w:r w:rsidRPr="000E1B62">
        <w:rPr>
          <w:rFonts w:asciiTheme="minorBidi" w:eastAsia="Raleway" w:hAnsiTheme="minorBidi"/>
          <w:color w:val="000000"/>
          <w:sz w:val="20"/>
          <w:szCs w:val="20"/>
        </w:rPr>
        <w:t xml:space="preserve"> (iOS), Kotlin (Android) </w:t>
      </w:r>
    </w:p>
    <w:p w14:paraId="0A0AEA05" w14:textId="77777777" w:rsidR="00B4180C" w:rsidRPr="000E1B62" w:rsidRDefault="00B4180C" w:rsidP="00B4180C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 xml:space="preserve">Backend: </w:t>
      </w:r>
      <w:proofErr w:type="spellStart"/>
      <w:r w:rsidRPr="000E1B62">
        <w:rPr>
          <w:rFonts w:asciiTheme="minorBidi" w:eastAsia="Raleway" w:hAnsiTheme="minorBidi"/>
          <w:color w:val="000000"/>
          <w:sz w:val="20"/>
          <w:szCs w:val="20"/>
        </w:rPr>
        <w:t>Supabase</w:t>
      </w:r>
      <w:proofErr w:type="spellEnd"/>
      <w:r w:rsidRPr="000E1B62">
        <w:rPr>
          <w:rFonts w:asciiTheme="minorBidi" w:eastAsia="Raleway" w:hAnsiTheme="minorBidi"/>
          <w:color w:val="000000"/>
          <w:sz w:val="20"/>
          <w:szCs w:val="20"/>
        </w:rPr>
        <w:t xml:space="preserve"> with SQL database management and REST API integration</w:t>
      </w:r>
    </w:p>
    <w:p w14:paraId="5FC07883" w14:textId="77777777" w:rsidR="00B4180C" w:rsidRPr="000E1B62" w:rsidRDefault="00B4180C" w:rsidP="00B4180C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>Process Automation: QR code generation, appointment booking, and inventory updates</w:t>
      </w:r>
    </w:p>
    <w:p w14:paraId="75DC2A5B" w14:textId="77777777" w:rsidR="00B4180C" w:rsidRPr="000E1B62" w:rsidRDefault="00B4180C" w:rsidP="00B4180C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>Business Intelligence: Analytics dashboard and chatbot for customer support</w:t>
      </w:r>
    </w:p>
    <w:p w14:paraId="4F3496C9" w14:textId="74598164" w:rsidR="00B4180C" w:rsidRPr="000E1B62" w:rsidRDefault="00B4180C" w:rsidP="00B4180C">
      <w:pPr>
        <w:spacing w:after="0" w:line="300" w:lineRule="auto"/>
        <w:ind w:left="190"/>
        <w:rPr>
          <w:rFonts w:asciiTheme="minorBidi" w:eastAsia="Raleway" w:hAnsiTheme="minorBidi"/>
          <w:b/>
          <w:bCs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b/>
          <w:bCs/>
          <w:color w:val="000000"/>
          <w:sz w:val="20"/>
          <w:szCs w:val="20"/>
        </w:rPr>
        <w:t>Real-World Impact:</w:t>
      </w:r>
    </w:p>
    <w:p w14:paraId="2F896ACC" w14:textId="77777777" w:rsidR="00B4180C" w:rsidRPr="000E1B62" w:rsidRDefault="00B4180C" w:rsidP="00B4180C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>Streamlined blood donation workflow from appointment booking to inventory management</w:t>
      </w:r>
    </w:p>
    <w:p w14:paraId="0857E825" w14:textId="3F10C550" w:rsidR="00B4180C" w:rsidRPr="000E1B62" w:rsidRDefault="00B4180C" w:rsidP="00B4180C">
      <w:pPr>
        <w:numPr>
          <w:ilvl w:val="0"/>
          <w:numId w:val="14"/>
        </w:numPr>
        <w:pBdr>
          <w:bottom w:val="single" w:sz="6" w:space="1" w:color="auto"/>
        </w:pBd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>Delivered client-focused solution addressing healthcare sector needs</w:t>
      </w:r>
    </w:p>
    <w:p w14:paraId="3B261770" w14:textId="77777777" w:rsidR="00D76E81" w:rsidRPr="000E1B62" w:rsidRDefault="00D76E81">
      <w:pPr>
        <w:tabs>
          <w:tab w:val="right" w:pos="10400"/>
        </w:tabs>
        <w:spacing w:after="0" w:line="240" w:lineRule="auto"/>
        <w:rPr>
          <w:rFonts w:asciiTheme="minorBidi" w:hAnsiTheme="minorBidi"/>
          <w:b/>
          <w:bCs/>
          <w:color w:val="3D3D3D"/>
          <w:sz w:val="20"/>
          <w:szCs w:val="20"/>
        </w:rPr>
      </w:pPr>
    </w:p>
    <w:p w14:paraId="49F395B9" w14:textId="66C02861" w:rsidR="00675BD7" w:rsidRPr="000E1B62" w:rsidRDefault="00000000">
      <w:pPr>
        <w:tabs>
          <w:tab w:val="right" w:pos="10400"/>
        </w:tabs>
        <w:spacing w:after="0" w:line="240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hAnsiTheme="minorBidi"/>
          <w:b/>
          <w:bCs/>
          <w:color w:val="3D3D3D"/>
          <w:sz w:val="20"/>
          <w:szCs w:val="20"/>
        </w:rPr>
        <w:t>Project owner/software architect</w:t>
      </w:r>
      <w:r w:rsidRPr="000E1B62">
        <w:rPr>
          <w:rFonts w:asciiTheme="minorBidi" w:hAnsiTheme="minorBidi"/>
          <w:b/>
          <w:bCs/>
          <w:color w:val="3D3D3D"/>
          <w:sz w:val="20"/>
          <w:szCs w:val="20"/>
        </w:rPr>
        <w:tab/>
        <w:t>Jan 2024 - Apr 2024</w:t>
      </w:r>
    </w:p>
    <w:p w14:paraId="20C3B1F3" w14:textId="77777777" w:rsidR="00675BD7" w:rsidRPr="000E1B62" w:rsidRDefault="00000000">
      <w:pPr>
        <w:spacing w:after="0" w:line="247" w:lineRule="auto"/>
        <w:rPr>
          <w:rFonts w:asciiTheme="minorBidi" w:hAnsiTheme="minorBidi"/>
          <w:sz w:val="18"/>
          <w:szCs w:val="18"/>
        </w:rPr>
      </w:pPr>
      <w:r w:rsidRPr="000E1B62">
        <w:rPr>
          <w:rFonts w:asciiTheme="minorBidi" w:eastAsia="Raleway SemiBold" w:hAnsiTheme="minorBidi"/>
          <w:b/>
          <w:bCs/>
          <w:color w:val="3D3D3D"/>
          <w:sz w:val="18"/>
          <w:szCs w:val="18"/>
        </w:rPr>
        <w:t>Secret Santa (invitation system) | Group Project</w:t>
      </w:r>
    </w:p>
    <w:p w14:paraId="0E8E85A8" w14:textId="77777777" w:rsidR="00675BD7" w:rsidRPr="000E1B62" w:rsidRDefault="00000000">
      <w:pPr>
        <w:spacing w:after="0" w:line="24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eastAsia="Raleway SemiBold" w:hAnsiTheme="minorBidi"/>
          <w:b/>
          <w:bCs/>
          <w:color w:val="3D3D3D"/>
          <w:sz w:val="20"/>
          <w:szCs w:val="20"/>
        </w:rPr>
        <w:t xml:space="preserve"> https://github.com/mikhailajaj/SecretSanta</w:t>
      </w:r>
    </w:p>
    <w:p w14:paraId="0CAA315C" w14:textId="77777777" w:rsidR="00675BD7" w:rsidRPr="000E1B62" w:rsidRDefault="00000000">
      <w:pPr>
        <w:spacing w:after="0" w:line="167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 xml:space="preserve">  </w:t>
      </w:r>
    </w:p>
    <w:p w14:paraId="78345A27" w14:textId="77777777" w:rsidR="00675BD7" w:rsidRPr="000E1B62" w:rsidRDefault="00000000">
      <w:pPr>
        <w:spacing w:after="0" w:line="300" w:lineRule="auto"/>
        <w:rPr>
          <w:rFonts w:asciiTheme="minorBidi" w:hAnsiTheme="minorBidi"/>
          <w:sz w:val="20"/>
          <w:szCs w:val="20"/>
        </w:rPr>
      </w:pPr>
      <w:r w:rsidRPr="000E1B62">
        <w:rPr>
          <w:rFonts w:asciiTheme="minorBidi" w:eastAsia="Raleway" w:hAnsiTheme="minorBidi"/>
          <w:color w:val="000000"/>
          <w:sz w:val="20"/>
          <w:szCs w:val="20"/>
        </w:rPr>
        <w:t xml:space="preserve">Secret Santa group project, potential project to develop the basic skills required for more advanced project (all links including demo and </w:t>
      </w:r>
      <w:proofErr w:type="spellStart"/>
      <w:r w:rsidRPr="000E1B62">
        <w:rPr>
          <w:rFonts w:asciiTheme="minorBidi" w:eastAsia="Raleway" w:hAnsiTheme="minorBidi"/>
          <w:color w:val="000000"/>
          <w:sz w:val="20"/>
          <w:szCs w:val="20"/>
        </w:rPr>
        <w:t>Figam</w:t>
      </w:r>
      <w:proofErr w:type="spellEnd"/>
      <w:r w:rsidRPr="000E1B62">
        <w:rPr>
          <w:rFonts w:asciiTheme="minorBidi" w:eastAsia="Raleway" w:hAnsiTheme="minorBidi"/>
          <w:color w:val="000000"/>
          <w:sz w:val="20"/>
          <w:szCs w:val="20"/>
        </w:rPr>
        <w:t xml:space="preserve"> in the readme file -</w:t>
      </w:r>
      <w:proofErr w:type="spellStart"/>
      <w:r w:rsidRPr="000E1B62">
        <w:rPr>
          <w:rFonts w:asciiTheme="minorBidi" w:eastAsia="Raleway" w:hAnsiTheme="minorBidi"/>
          <w:color w:val="000000"/>
          <w:sz w:val="20"/>
          <w:szCs w:val="20"/>
        </w:rPr>
        <w:t>github</w:t>
      </w:r>
      <w:proofErr w:type="spellEnd"/>
      <w:r w:rsidRPr="000E1B62">
        <w:rPr>
          <w:rFonts w:asciiTheme="minorBidi" w:eastAsia="Raleway" w:hAnsiTheme="minorBidi"/>
          <w:color w:val="000000"/>
          <w:sz w:val="20"/>
          <w:szCs w:val="20"/>
        </w:rPr>
        <w:t>)</w:t>
      </w:r>
    </w:p>
    <w:p w14:paraId="0B73922B" w14:textId="77777777" w:rsidR="00675BD7" w:rsidRPr="000E1B62" w:rsidRDefault="00000000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Optimized project management with Jira, significantly increasing development speed and team efficiency.</w:t>
      </w:r>
    </w:p>
    <w:p w14:paraId="6BBB22CE" w14:textId="77777777" w:rsidR="00675BD7" w:rsidRPr="000E1B62" w:rsidRDefault="00000000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Created a Visual Paradigm repository, ensuring accuracy and reducing clarification time, which enhanced team collaboration.</w:t>
      </w:r>
    </w:p>
    <w:p w14:paraId="053338F8" w14:textId="77777777" w:rsidR="00675BD7" w:rsidRPr="000E1B62" w:rsidRDefault="00000000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Formulated business rules and stakeholder relations, boosting governance and reducing compliance risks.</w:t>
      </w:r>
    </w:p>
    <w:p w14:paraId="191D2696" w14:textId="77777777" w:rsidR="00675BD7" w:rsidRPr="000E1B62" w:rsidRDefault="00000000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Designed a Figma prototype to refine UI/UX, receiving early feedback that reduced design revisions.</w:t>
      </w:r>
    </w:p>
    <w:p w14:paraId="0E5E0D94" w14:textId="77777777" w:rsidR="00675BD7" w:rsidRPr="000E1B62" w:rsidRDefault="00000000">
      <w:pPr>
        <w:numPr>
          <w:ilvl w:val="0"/>
          <w:numId w:val="14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Standardized development using Git integration, which optimized code sharing and streamlined continuous integration.</w:t>
      </w:r>
    </w:p>
    <w:p w14:paraId="27D45B62" w14:textId="763412A0" w:rsidR="006F336F" w:rsidRPr="000E1B62" w:rsidRDefault="00000000" w:rsidP="00D76E81">
      <w:pPr>
        <w:numPr>
          <w:ilvl w:val="0"/>
          <w:numId w:val="14"/>
        </w:numPr>
        <w:pBdr>
          <w:bottom w:val="single" w:sz="6" w:space="1" w:color="auto"/>
        </w:pBd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0E1B62">
        <w:rPr>
          <w:rFonts w:asciiTheme="minorBidi" w:eastAsia="Raleway" w:hAnsiTheme="minorBidi"/>
          <w:i/>
          <w:iCs/>
          <w:color w:val="000000"/>
          <w:sz w:val="20"/>
          <w:szCs w:val="20"/>
        </w:rPr>
        <w:t>Implemented AWS for secure authentication and efficient data management, improving overall system performance.</w:t>
      </w:r>
    </w:p>
    <w:p w14:paraId="241E2B8D" w14:textId="77777777" w:rsidR="00D76E81" w:rsidRPr="000E1B62" w:rsidRDefault="00D76E81" w:rsidP="00D76E81">
      <w:pPr>
        <w:spacing w:after="0" w:line="300" w:lineRule="auto"/>
        <w:ind w:left="190"/>
        <w:rPr>
          <w:rFonts w:asciiTheme="minorBidi" w:eastAsia="Raleway" w:hAnsiTheme="minorBidi"/>
          <w:color w:val="000000"/>
          <w:sz w:val="20"/>
          <w:szCs w:val="20"/>
        </w:rPr>
      </w:pPr>
    </w:p>
    <w:p w14:paraId="31EE157C" w14:textId="3ACA5FD9" w:rsidR="006F336F" w:rsidRPr="000E1B62" w:rsidRDefault="000E1B62" w:rsidP="006F336F">
      <w:pPr>
        <w:tabs>
          <w:tab w:val="right" w:pos="10400"/>
        </w:tabs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color w:val="3D3D3D"/>
          <w:sz w:val="20"/>
          <w:szCs w:val="20"/>
        </w:rPr>
        <w:t>Machine learning Activity</w:t>
      </w:r>
      <w:r w:rsidR="006F336F" w:rsidRPr="000E1B62">
        <w:rPr>
          <w:rFonts w:asciiTheme="minorBidi" w:hAnsiTheme="minorBidi"/>
          <w:b/>
          <w:bCs/>
          <w:color w:val="3D3D3D"/>
          <w:sz w:val="17"/>
          <w:szCs w:val="17"/>
        </w:rPr>
        <w:tab/>
        <w:t>Jan 2023 – Apr 2023</w:t>
      </w:r>
    </w:p>
    <w:p w14:paraId="7F396B3C" w14:textId="34FA851F" w:rsidR="00B64DA4" w:rsidRPr="00B64DA4" w:rsidRDefault="000E1B62" w:rsidP="00B64DA4">
      <w:pPr>
        <w:spacing w:after="0" w:line="300" w:lineRule="auto"/>
        <w:ind w:left="190"/>
        <w:rPr>
          <w:rFonts w:asciiTheme="minorBidi" w:eastAsia="Raleway SemiBold" w:hAnsiTheme="minorBidi"/>
          <w:b/>
          <w:bCs/>
          <w:color w:val="3D3D3D"/>
          <w:sz w:val="18"/>
          <w:szCs w:val="18"/>
        </w:rPr>
      </w:pPr>
      <w:r w:rsidRPr="000E1B62">
        <w:rPr>
          <w:rFonts w:asciiTheme="minorBidi" w:eastAsia="Raleway SemiBold" w:hAnsiTheme="minorBidi"/>
          <w:b/>
          <w:bCs/>
          <w:color w:val="3D3D3D"/>
          <w:sz w:val="18"/>
          <w:szCs w:val="18"/>
        </w:rPr>
        <w:t>Classification</w:t>
      </w:r>
      <w:r w:rsidR="00B64DA4">
        <w:rPr>
          <w:rFonts w:asciiTheme="minorBidi" w:eastAsia="Raleway SemiBold" w:hAnsiTheme="minorBidi"/>
          <w:b/>
          <w:bCs/>
          <w:color w:val="3D3D3D"/>
          <w:sz w:val="18"/>
          <w:szCs w:val="18"/>
        </w:rPr>
        <w:t xml:space="preserve"> | </w:t>
      </w:r>
      <w:r w:rsidR="00B64DA4" w:rsidRPr="00B64DA4">
        <w:rPr>
          <w:rFonts w:asciiTheme="minorBidi" w:eastAsia="Raleway SemiBold" w:hAnsiTheme="minorBidi"/>
          <w:b/>
          <w:bCs/>
          <w:color w:val="3D3D3D"/>
          <w:sz w:val="18"/>
          <w:szCs w:val="18"/>
        </w:rPr>
        <w:t>Regression | Clustering | Neural Networks</w:t>
      </w:r>
      <w:r w:rsidR="00B64DA4">
        <w:rPr>
          <w:rFonts w:asciiTheme="minorBidi" w:eastAsia="Raleway SemiBold" w:hAnsiTheme="minorBidi"/>
          <w:b/>
          <w:bCs/>
          <w:color w:val="3D3D3D"/>
          <w:sz w:val="18"/>
          <w:szCs w:val="18"/>
        </w:rPr>
        <w:br/>
      </w:r>
      <w:r w:rsidR="00B64DA4" w:rsidRPr="00B64DA4">
        <w:rPr>
          <w:rFonts w:asciiTheme="minorBidi" w:eastAsia="Raleway SemiBold" w:hAnsiTheme="minorBidi"/>
          <w:b/>
          <w:bCs/>
          <w:color w:val="3D3D3D"/>
          <w:sz w:val="18"/>
          <w:szCs w:val="18"/>
        </w:rPr>
        <w:t>https://github.com/mikhailajaj/Ai_Classification_Abalone_Sex</w:t>
      </w:r>
    </w:p>
    <w:p w14:paraId="50A0E26F" w14:textId="77777777" w:rsidR="00B64DA4" w:rsidRPr="00B64DA4" w:rsidRDefault="00B64DA4" w:rsidP="00B64DA4">
      <w:pPr>
        <w:pStyle w:val="ListParagraph"/>
        <w:numPr>
          <w:ilvl w:val="0"/>
          <w:numId w:val="15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  <w:lang w:val="en-CA"/>
        </w:rPr>
      </w:pP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Analyzing, cleaning, preprocessing datasets — one-hot encoding categorical features, handling missing values, and engineering/scaling features (including polynomial transforms) ahead of model training</w:t>
      </w:r>
    </w:p>
    <w:p w14:paraId="471B97D0" w14:textId="77777777" w:rsidR="00B64DA4" w:rsidRPr="00B64DA4" w:rsidRDefault="00B64DA4" w:rsidP="00B64DA4">
      <w:pPr>
        <w:pStyle w:val="ListParagraph"/>
        <w:numPr>
          <w:ilvl w:val="0"/>
          <w:numId w:val="15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  <w:lang w:val="en-CA"/>
        </w:rPr>
      </w:pP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Grid-searching and cross-validating classifiers (Logistic Regression, Random Forest, KNN, SVM) and regressors (Ridge, Lasso, Elastic Net), selecting each by accuracy or RMSE</w:t>
      </w:r>
    </w:p>
    <w:p w14:paraId="089BD817" w14:textId="4FAD6464" w:rsidR="00B64DA4" w:rsidRPr="00B64DA4" w:rsidRDefault="00B64DA4" w:rsidP="00B64DA4">
      <w:pPr>
        <w:pStyle w:val="ListParagraph"/>
        <w:numPr>
          <w:ilvl w:val="0"/>
          <w:numId w:val="15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  <w:lang w:val="en-CA"/>
        </w:rPr>
      </w:pP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lastRenderedPageBreak/>
        <w:t xml:space="preserve">Applying K-means </w:t>
      </w: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cloud</w:t>
      </w: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 to recover </w:t>
      </w: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natural groupings</w:t>
      </w: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 from unlabeled data                                                  </w:t>
      </w:r>
    </w:p>
    <w:p w14:paraId="5DBD8F72" w14:textId="5273DDEB" w:rsidR="00B64DA4" w:rsidRPr="00B64DA4" w:rsidRDefault="00B64DA4" w:rsidP="00B64DA4">
      <w:pPr>
        <w:pStyle w:val="ListParagraph"/>
        <w:numPr>
          <w:ilvl w:val="0"/>
          <w:numId w:val="15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  <w:lang w:val="en-CA"/>
        </w:rPr>
      </w:pP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Designing and </w:t>
      </w:r>
      <w:r w:rsidR="003B0FDA"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compare</w:t>
      </w: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 neural </w:t>
      </w: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network architectures</w:t>
      </w: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 in TensorFlow/</w:t>
      </w:r>
      <w:proofErr w:type="spellStart"/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Keras</w:t>
      </w:r>
      <w:proofErr w:type="spellEnd"/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, testing dropout and optimizer choices (Adam vs. SGD) for overfitting</w:t>
      </w:r>
    </w:p>
    <w:p w14:paraId="1CF0A222" w14:textId="77777777" w:rsidR="00A727C4" w:rsidRPr="000E1B62" w:rsidRDefault="00B64DA4" w:rsidP="00A727C4">
      <w:pPr>
        <w:numPr>
          <w:ilvl w:val="0"/>
          <w:numId w:val="14"/>
        </w:numPr>
        <w:pBdr>
          <w:bottom w:val="single" w:sz="6" w:space="1" w:color="auto"/>
        </w:pBd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Benchmarking classification models with </w:t>
      </w:r>
      <w:proofErr w:type="spellStart"/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PyCaret</w:t>
      </w:r>
      <w:proofErr w:type="spellEnd"/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 on a 3-class sex-classification </w:t>
      </w:r>
      <w:proofErr w:type="spellStart"/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proble</w:t>
      </w:r>
      <w:proofErr w:type="spellEnd"/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, F1, Cohen's Kappa, </w:t>
      </w: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>and Matthews</w:t>
      </w:r>
      <w:r w:rsidRPr="00B64DA4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 Correlation Coefficient across 10-fold cross-validation</w:t>
      </w:r>
    </w:p>
    <w:p w14:paraId="05743339" w14:textId="57A135E5" w:rsidR="006F336F" w:rsidRDefault="006F336F" w:rsidP="00A727C4">
      <w:p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</w:rPr>
      </w:pPr>
    </w:p>
    <w:p w14:paraId="070F9077" w14:textId="02AAAB09" w:rsidR="003B0FDA" w:rsidRPr="000E1B62" w:rsidRDefault="003B0FDA" w:rsidP="003B0FDA">
      <w:pPr>
        <w:tabs>
          <w:tab w:val="right" w:pos="10400"/>
        </w:tabs>
        <w:spacing w:after="0" w:line="240" w:lineRule="auto"/>
        <w:rPr>
          <w:rFonts w:asciiTheme="minorBidi" w:hAnsiTheme="minorBidi"/>
        </w:rPr>
      </w:pPr>
      <w:r w:rsidRPr="003B0FDA">
        <w:rPr>
          <w:rFonts w:asciiTheme="minorBidi" w:hAnsiTheme="minorBidi"/>
          <w:b/>
          <w:bCs/>
          <w:color w:val="3D3D3D"/>
          <w:sz w:val="20"/>
          <w:szCs w:val="20"/>
        </w:rPr>
        <w:t>Cloud Economics Activity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ab/>
      </w:r>
      <w:r>
        <w:rPr>
          <w:rFonts w:asciiTheme="minorBidi" w:hAnsiTheme="minorBidi"/>
          <w:b/>
          <w:bCs/>
          <w:color w:val="3D3D3D"/>
          <w:sz w:val="17"/>
          <w:szCs w:val="17"/>
        </w:rPr>
        <w:t>Sep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 xml:space="preserve"> 202</w:t>
      </w:r>
      <w:r>
        <w:rPr>
          <w:rFonts w:asciiTheme="minorBidi" w:hAnsiTheme="minorBidi"/>
          <w:b/>
          <w:bCs/>
          <w:color w:val="3D3D3D"/>
          <w:sz w:val="17"/>
          <w:szCs w:val="17"/>
        </w:rPr>
        <w:t>5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 xml:space="preserve"> – </w:t>
      </w:r>
      <w:r>
        <w:rPr>
          <w:rFonts w:asciiTheme="minorBidi" w:hAnsiTheme="minorBidi"/>
          <w:b/>
          <w:bCs/>
          <w:color w:val="3D3D3D"/>
          <w:sz w:val="17"/>
          <w:szCs w:val="17"/>
        </w:rPr>
        <w:t>Dec</w:t>
      </w:r>
      <w:r w:rsidRPr="000E1B62">
        <w:rPr>
          <w:rFonts w:asciiTheme="minorBidi" w:hAnsiTheme="minorBidi"/>
          <w:b/>
          <w:bCs/>
          <w:color w:val="3D3D3D"/>
          <w:sz w:val="17"/>
          <w:szCs w:val="17"/>
        </w:rPr>
        <w:t xml:space="preserve"> 202</w:t>
      </w:r>
      <w:r>
        <w:rPr>
          <w:rFonts w:asciiTheme="minorBidi" w:hAnsiTheme="minorBidi"/>
          <w:b/>
          <w:bCs/>
          <w:color w:val="3D3D3D"/>
          <w:sz w:val="17"/>
          <w:szCs w:val="17"/>
        </w:rPr>
        <w:t>5</w:t>
      </w:r>
    </w:p>
    <w:p w14:paraId="7B25C73F" w14:textId="2985E987" w:rsidR="003B0FDA" w:rsidRPr="00B64DA4" w:rsidRDefault="003B0FDA" w:rsidP="003B0FDA">
      <w:pPr>
        <w:spacing w:after="0" w:line="300" w:lineRule="auto"/>
        <w:ind w:left="190"/>
        <w:rPr>
          <w:rFonts w:asciiTheme="minorBidi" w:eastAsia="Raleway SemiBold" w:hAnsiTheme="minorBidi"/>
          <w:b/>
          <w:bCs/>
          <w:color w:val="3D3D3D"/>
          <w:sz w:val="18"/>
          <w:szCs w:val="18"/>
        </w:rPr>
      </w:pPr>
      <w:r w:rsidRPr="003B0FDA">
        <w:rPr>
          <w:rFonts w:asciiTheme="minorBidi" w:eastAsia="Raleway SemiBold" w:hAnsiTheme="minorBidi"/>
          <w:b/>
          <w:bCs/>
          <w:color w:val="3D3D3D"/>
          <w:sz w:val="18"/>
          <w:szCs w:val="18"/>
        </w:rPr>
        <w:t>Tagging Compliance | Multi-Account Governance | Serverless Cost Optimization</w:t>
      </w:r>
      <w:r>
        <w:rPr>
          <w:rFonts w:asciiTheme="minorBidi" w:eastAsia="Raleway SemiBold" w:hAnsiTheme="minorBidi"/>
          <w:b/>
          <w:bCs/>
          <w:color w:val="3D3D3D"/>
          <w:sz w:val="18"/>
          <w:szCs w:val="18"/>
        </w:rPr>
        <w:br/>
      </w:r>
      <w:r w:rsidRPr="00B64DA4">
        <w:rPr>
          <w:rFonts w:asciiTheme="minorBidi" w:eastAsia="Raleway SemiBold" w:hAnsiTheme="minorBidi"/>
          <w:b/>
          <w:bCs/>
          <w:color w:val="3D3D3D"/>
          <w:sz w:val="18"/>
          <w:szCs w:val="18"/>
        </w:rPr>
        <w:t>https://github.com/mikhailajaj/Ai_Classification_Abalone_Sex</w:t>
      </w:r>
    </w:p>
    <w:p w14:paraId="350DA513" w14:textId="77777777" w:rsidR="003B0FDA" w:rsidRPr="003B0FDA" w:rsidRDefault="003B0FDA" w:rsidP="003B0FDA">
      <w:pPr>
        <w:pStyle w:val="ListParagraph"/>
        <w:numPr>
          <w:ilvl w:val="0"/>
          <w:numId w:val="17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  <w:lang w:val="en-CA"/>
        </w:rPr>
      </w:pPr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Building </w:t>
      </w:r>
      <w:proofErr w:type="spellStart"/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>Streamlit</w:t>
      </w:r>
      <w:proofErr w:type="spellEnd"/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>/</w:t>
      </w:r>
      <w:proofErr w:type="spellStart"/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>Plotly</w:t>
      </w:r>
      <w:proofErr w:type="spellEnd"/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 xml:space="preserve"> dashboards to analyze cloud resource tagging compliance and cost governance across simulated multi-account AWS environments</w:t>
      </w:r>
    </w:p>
    <w:p w14:paraId="6782973A" w14:textId="77777777" w:rsidR="003B0FDA" w:rsidRPr="003B0FDA" w:rsidRDefault="003B0FDA" w:rsidP="003B0FDA">
      <w:pPr>
        <w:pStyle w:val="ListParagraph"/>
        <w:numPr>
          <w:ilvl w:val="0"/>
          <w:numId w:val="17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  <w:lang w:val="en-CA"/>
        </w:rPr>
      </w:pPr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>Identifying untagged cloud spend and designing automated tag-remediation workflows, improving modeled compliance from 72% to 94% across 400+ tracked resources</w:t>
      </w:r>
    </w:p>
    <w:p w14:paraId="17F0774C" w14:textId="0A1275E6" w:rsidR="003B0FDA" w:rsidRPr="003B0FDA" w:rsidRDefault="003B0FDA" w:rsidP="003B0FDA">
      <w:pPr>
        <w:pStyle w:val="ListParagraph"/>
        <w:numPr>
          <w:ilvl w:val="0"/>
          <w:numId w:val="17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  <w:lang w:val="en-CA"/>
        </w:rPr>
      </w:pPr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>Analyzing AWS Lambda t-</w:t>
      </w:r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>sizing, provisioned</w:t>
      </w:r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>-concurrency tuning, and containerization opportunities across ~95 serverless functions</w:t>
      </w:r>
    </w:p>
    <w:p w14:paraId="7F1D4F4F" w14:textId="77777777" w:rsidR="003B0FDA" w:rsidRPr="003B0FDA" w:rsidRDefault="003B0FDA" w:rsidP="003B0FDA">
      <w:pPr>
        <w:pStyle w:val="ListParagraph"/>
        <w:numPr>
          <w:ilvl w:val="0"/>
          <w:numId w:val="17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  <w:lang w:val="en-CA"/>
        </w:rPr>
      </w:pPr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>Forecasting cost trends with ML-based models and visualizing migration candidates in 3D to support serverless optimization decisions</w:t>
      </w:r>
    </w:p>
    <w:p w14:paraId="37ACA7EB" w14:textId="22788C74" w:rsidR="003B0FDA" w:rsidRPr="003B0FDA" w:rsidRDefault="003B0FDA" w:rsidP="003B0FDA">
      <w:pPr>
        <w:pStyle w:val="ListParagraph"/>
        <w:numPr>
          <w:ilvl w:val="0"/>
          <w:numId w:val="17"/>
        </w:numPr>
        <w:spacing w:after="0" w:line="300" w:lineRule="auto"/>
        <w:rPr>
          <w:rFonts w:asciiTheme="minorBidi" w:eastAsia="Raleway" w:hAnsiTheme="minorBidi"/>
          <w:color w:val="000000"/>
          <w:sz w:val="20"/>
          <w:szCs w:val="20"/>
          <w:lang w:val="en-CA"/>
        </w:rPr>
      </w:pPr>
      <w:r w:rsidRPr="003B0FDA">
        <w:rPr>
          <w:rFonts w:asciiTheme="minorBidi" w:eastAsia="Raleway" w:hAnsiTheme="minorBidi"/>
          <w:color w:val="000000"/>
          <w:sz w:val="20"/>
          <w:szCs w:val="20"/>
          <w:lang w:val="en-CA"/>
        </w:rPr>
        <w:t>Applying FinOps principles — cost visibility, governance, and optimization — aligned with the FinOps Certified Practitioner certification</w:t>
      </w:r>
    </w:p>
    <w:sectPr w:rsidR="003B0FDA" w:rsidRPr="003B0FDA" w:rsidSect="007426E1">
      <w:type w:val="continuous"/>
      <w:pgSz w:w="11906" w:h="16838" w:code="9"/>
      <w:pgMar w:top="750" w:right="750" w:bottom="750" w:left="75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DE16" w14:textId="77777777" w:rsidR="003D5FA7" w:rsidRDefault="003D5FA7" w:rsidP="006E0FDA">
      <w:pPr>
        <w:spacing w:after="0" w:line="240" w:lineRule="auto"/>
      </w:pPr>
      <w:r>
        <w:separator/>
      </w:r>
    </w:p>
  </w:endnote>
  <w:endnote w:type="continuationSeparator" w:id="0">
    <w:p w14:paraId="36FCC488" w14:textId="77777777" w:rsidR="003D5FA7" w:rsidRDefault="003D5FA7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0694D0B-C298-044F-839A-4B5EE0B551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8A7ECBC-FCDF-6743-A703-F0F20BB53299}"/>
    <w:embedBold r:id="rId3" w:fontKey="{14C7DAE1-1DD2-1547-A115-E7C845ADAFB4}"/>
    <w:embedItalic r:id="rId4" w:fontKey="{C0385A6C-D76D-1F44-8107-D43276576F0C}"/>
    <w:embedBoldItalic r:id="rId5" w:fontKey="{F0C8F582-E607-EC48-BA7B-6734B58BA12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3DE24149-6D65-4B4A-9E52-5357717E76A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C1191459-0650-E74D-9EA0-65F78CE85B97}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  <w:embedRegular r:id="rId8" w:fontKey="{E0E26682-99F6-7A4E-9254-6593145E9A20}"/>
    <w:embedBold r:id="rId9" w:fontKey="{66714C53-475C-2A40-B1EB-C6C321D80868}"/>
    <w:embedItalic r:id="rId10" w:fontKey="{FA0EDD23-5415-444A-A5C0-66D130480663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1" w:fontKey="{907BFF0E-8603-4942-9B79-817B45C77ED2}"/>
    <w:embedBold r:id="rId12" w:fontKey="{E62094C3-3856-BE4A-A8DF-51610FBBCAA8}"/>
    <w:embedItalic r:id="rId13" w:fontKey="{B72FF9F0-3A8E-3A4C-BD8A-017C51C49807}"/>
    <w:embedBoldItalic r:id="rId14" w:fontKey="{80AEB692-ACC4-9C49-B9A9-1F481B072C0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5" w:fontKey="{15650B4D-9539-7443-BDBE-2F7D823E3BA3}"/>
    <w:embedBold r:id="rId16" w:fontKey="{83C927CE-7B51-7641-BAD1-F643D67E6AFC}"/>
    <w:embedItalic r:id="rId17" w:fontKey="{1F961374-5DFD-C84D-A191-33A5D5FC53C9}"/>
    <w:embedBoldItalic r:id="rId18" w:fontKey="{47CC7273-814B-0948-A40B-6C797CD69F0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9" w:fontKey="{A4084502-3C4C-6E41-9C12-6B0F8A4AB178}"/>
    <w:embedBold r:id="rId20" w:fontKey="{18513707-221B-BF46-88E6-95A5CBE25413}"/>
    <w:embedItalic r:id="rId21" w:fontKey="{1302BA61-866A-AC48-9440-B65156FADD78}"/>
    <w:embedBoldItalic r:id="rId22" w:fontKey="{4A96B853-9F65-9F4A-8A6E-E3AD03A21AD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3" w:fontKey="{E296CD92-7B13-4940-9A81-E5986CB6DCA1}"/>
  </w:font>
  <w:font w:name="Raleway SemiBold">
    <w:panose1 w:val="00000000000000000000"/>
    <w:charset w:val="4D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C2A4" w14:textId="77777777" w:rsidR="007426E1" w:rsidRDefault="007426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ACC5" w14:textId="77777777" w:rsidR="007426E1" w:rsidRDefault="007426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62EF" w14:textId="77777777" w:rsidR="007426E1" w:rsidRDefault="007426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1F0A6" w14:textId="77777777" w:rsidR="003D5FA7" w:rsidRDefault="003D5FA7" w:rsidP="006E0FDA">
      <w:pPr>
        <w:spacing w:after="0" w:line="240" w:lineRule="auto"/>
      </w:pPr>
      <w:r>
        <w:separator/>
      </w:r>
    </w:p>
  </w:footnote>
  <w:footnote w:type="continuationSeparator" w:id="0">
    <w:p w14:paraId="6AFEDB8C" w14:textId="77777777" w:rsidR="003D5FA7" w:rsidRDefault="003D5FA7" w:rsidP="006E0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ECEBC" w14:textId="77777777" w:rsidR="007426E1" w:rsidRDefault="007426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650C" w14:textId="77777777" w:rsidR="007426E1" w:rsidRDefault="007426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EE1B4" w14:textId="77777777" w:rsidR="007426E1" w:rsidRDefault="007426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909"/>
    <w:multiLevelType w:val="hybridMultilevel"/>
    <w:tmpl w:val="2A08D098"/>
    <w:lvl w:ilvl="0" w:tplc="F96C6D7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D792B1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3643F6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B03A1DF4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9196CF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500E48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5A827A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709B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28DB20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FD78E3"/>
    <w:multiLevelType w:val="hybridMultilevel"/>
    <w:tmpl w:val="F26A783A"/>
    <w:lvl w:ilvl="0" w:tplc="A7C6F3D8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3F7AA5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56B27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632A9C30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66F8C0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28DDDC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8A68E38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5FDE45D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3AC66A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EA3871"/>
    <w:multiLevelType w:val="multilevel"/>
    <w:tmpl w:val="00B8E5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0E7A215D"/>
    <w:multiLevelType w:val="hybridMultilevel"/>
    <w:tmpl w:val="52588FCE"/>
    <w:lvl w:ilvl="0" w:tplc="82734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D12CD"/>
    <w:multiLevelType w:val="hybridMultilevel"/>
    <w:tmpl w:val="FE30382A"/>
    <w:lvl w:ilvl="0" w:tplc="91526427">
      <w:start w:val="1"/>
      <w:numFmt w:val="decimal"/>
      <w:lvlText w:val="%1."/>
      <w:lvlJc w:val="left"/>
      <w:pPr>
        <w:ind w:left="720" w:hanging="360"/>
      </w:pPr>
    </w:lvl>
    <w:lvl w:ilvl="1" w:tplc="91526427" w:tentative="1">
      <w:start w:val="1"/>
      <w:numFmt w:val="lowerLetter"/>
      <w:lvlText w:val="%2."/>
      <w:lvlJc w:val="left"/>
      <w:pPr>
        <w:ind w:left="1440" w:hanging="360"/>
      </w:pPr>
    </w:lvl>
    <w:lvl w:ilvl="2" w:tplc="91526427" w:tentative="1">
      <w:start w:val="1"/>
      <w:numFmt w:val="lowerRoman"/>
      <w:lvlText w:val="%3."/>
      <w:lvlJc w:val="right"/>
      <w:pPr>
        <w:ind w:left="2160" w:hanging="180"/>
      </w:pPr>
    </w:lvl>
    <w:lvl w:ilvl="3" w:tplc="91526427" w:tentative="1">
      <w:start w:val="1"/>
      <w:numFmt w:val="decimal"/>
      <w:lvlText w:val="%4."/>
      <w:lvlJc w:val="left"/>
      <w:pPr>
        <w:ind w:left="2880" w:hanging="360"/>
      </w:pPr>
    </w:lvl>
    <w:lvl w:ilvl="4" w:tplc="91526427" w:tentative="1">
      <w:start w:val="1"/>
      <w:numFmt w:val="lowerLetter"/>
      <w:lvlText w:val="%5."/>
      <w:lvlJc w:val="left"/>
      <w:pPr>
        <w:ind w:left="3600" w:hanging="360"/>
      </w:pPr>
    </w:lvl>
    <w:lvl w:ilvl="5" w:tplc="91526427" w:tentative="1">
      <w:start w:val="1"/>
      <w:numFmt w:val="lowerRoman"/>
      <w:lvlText w:val="%6."/>
      <w:lvlJc w:val="right"/>
      <w:pPr>
        <w:ind w:left="4320" w:hanging="180"/>
      </w:pPr>
    </w:lvl>
    <w:lvl w:ilvl="6" w:tplc="91526427" w:tentative="1">
      <w:start w:val="1"/>
      <w:numFmt w:val="decimal"/>
      <w:lvlText w:val="%7."/>
      <w:lvlJc w:val="left"/>
      <w:pPr>
        <w:ind w:left="5040" w:hanging="360"/>
      </w:pPr>
    </w:lvl>
    <w:lvl w:ilvl="7" w:tplc="91526427" w:tentative="1">
      <w:start w:val="1"/>
      <w:numFmt w:val="lowerLetter"/>
      <w:lvlText w:val="%8."/>
      <w:lvlJc w:val="left"/>
      <w:pPr>
        <w:ind w:left="5760" w:hanging="360"/>
      </w:pPr>
    </w:lvl>
    <w:lvl w:ilvl="8" w:tplc="9152642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0229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D7A5E8A"/>
    <w:multiLevelType w:val="multilevel"/>
    <w:tmpl w:val="603E80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F6034A1"/>
    <w:multiLevelType w:val="hybridMultilevel"/>
    <w:tmpl w:val="9ADC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46171"/>
    <w:multiLevelType w:val="hybridMultilevel"/>
    <w:tmpl w:val="EFFE6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96457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383374E"/>
    <w:multiLevelType w:val="hybridMultilevel"/>
    <w:tmpl w:val="B976982E"/>
    <w:lvl w:ilvl="0" w:tplc="CC0C95D8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103E78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46382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DCE03D7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59E3D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BB295F6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970415AA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9D74D0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DA0122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DD163C"/>
    <w:multiLevelType w:val="hybridMultilevel"/>
    <w:tmpl w:val="86086E7C"/>
    <w:lvl w:ilvl="0" w:tplc="F626B536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880E20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7629CA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889C44DC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70F4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BE584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82847D60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743A47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82FF7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71676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71E3F4B"/>
    <w:multiLevelType w:val="hybridMultilevel"/>
    <w:tmpl w:val="C7B29334"/>
    <w:lvl w:ilvl="0" w:tplc="D346D748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A66630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3E6EF6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5C9892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A6B629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20A562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D646B5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603E9A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1A79BE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E0924A9"/>
    <w:multiLevelType w:val="hybridMultilevel"/>
    <w:tmpl w:val="5BF082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905ED"/>
    <w:multiLevelType w:val="hybridMultilevel"/>
    <w:tmpl w:val="4BC05676"/>
    <w:lvl w:ilvl="0" w:tplc="9B4C3504"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E236E2"/>
    <w:multiLevelType w:val="hybridMultilevel"/>
    <w:tmpl w:val="6F4E8D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11753">
    <w:abstractNumId w:val="16"/>
  </w:num>
  <w:num w:numId="2" w16cid:durableId="1671830398">
    <w:abstractNumId w:val="14"/>
  </w:num>
  <w:num w:numId="3" w16cid:durableId="120921519">
    <w:abstractNumId w:val="9"/>
  </w:num>
  <w:num w:numId="4" w16cid:durableId="558713088">
    <w:abstractNumId w:val="12"/>
  </w:num>
  <w:num w:numId="5" w16cid:durableId="699548865">
    <w:abstractNumId w:val="5"/>
  </w:num>
  <w:num w:numId="6" w16cid:durableId="2056615894">
    <w:abstractNumId w:val="2"/>
  </w:num>
  <w:num w:numId="7" w16cid:durableId="1942253746">
    <w:abstractNumId w:val="6"/>
  </w:num>
  <w:num w:numId="8" w16cid:durableId="525287774">
    <w:abstractNumId w:val="3"/>
  </w:num>
  <w:num w:numId="9" w16cid:durableId="447049906">
    <w:abstractNumId w:val="4"/>
  </w:num>
  <w:num w:numId="10" w16cid:durableId="317467288">
    <w:abstractNumId w:val="10"/>
  </w:num>
  <w:num w:numId="11" w16cid:durableId="761267470">
    <w:abstractNumId w:val="1"/>
  </w:num>
  <w:num w:numId="12" w16cid:durableId="208227839">
    <w:abstractNumId w:val="13"/>
  </w:num>
  <w:num w:numId="13" w16cid:durableId="1027023951">
    <w:abstractNumId w:val="0"/>
  </w:num>
  <w:num w:numId="14" w16cid:durableId="1227181098">
    <w:abstractNumId w:val="11"/>
  </w:num>
  <w:num w:numId="15" w16cid:durableId="767655095">
    <w:abstractNumId w:val="8"/>
  </w:num>
  <w:num w:numId="16" w16cid:durableId="1456876071">
    <w:abstractNumId w:val="15"/>
  </w:num>
  <w:num w:numId="17" w16cid:durableId="469442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4E"/>
    <w:rsid w:val="00065F9C"/>
    <w:rsid w:val="000965D9"/>
    <w:rsid w:val="000E1B62"/>
    <w:rsid w:val="000F0DC4"/>
    <w:rsid w:val="000F6147"/>
    <w:rsid w:val="00112029"/>
    <w:rsid w:val="00135412"/>
    <w:rsid w:val="00174584"/>
    <w:rsid w:val="00201366"/>
    <w:rsid w:val="00202C38"/>
    <w:rsid w:val="0023162F"/>
    <w:rsid w:val="003228CE"/>
    <w:rsid w:val="00337DBE"/>
    <w:rsid w:val="00353944"/>
    <w:rsid w:val="00361FF4"/>
    <w:rsid w:val="00395D44"/>
    <w:rsid w:val="003B0FDA"/>
    <w:rsid w:val="003B5299"/>
    <w:rsid w:val="003D5FA7"/>
    <w:rsid w:val="003E070D"/>
    <w:rsid w:val="004141EB"/>
    <w:rsid w:val="00493A0C"/>
    <w:rsid w:val="004D2C25"/>
    <w:rsid w:val="004D6B48"/>
    <w:rsid w:val="004E0834"/>
    <w:rsid w:val="00504C34"/>
    <w:rsid w:val="00531A4E"/>
    <w:rsid w:val="00535F5A"/>
    <w:rsid w:val="00555F58"/>
    <w:rsid w:val="005573FB"/>
    <w:rsid w:val="00566572"/>
    <w:rsid w:val="00675BD7"/>
    <w:rsid w:val="00691AC9"/>
    <w:rsid w:val="006A3FF9"/>
    <w:rsid w:val="006C19F1"/>
    <w:rsid w:val="006E1F33"/>
    <w:rsid w:val="006E6663"/>
    <w:rsid w:val="006F336F"/>
    <w:rsid w:val="00700306"/>
    <w:rsid w:val="007426E1"/>
    <w:rsid w:val="007A729B"/>
    <w:rsid w:val="007B5F17"/>
    <w:rsid w:val="007F766A"/>
    <w:rsid w:val="008B3AC2"/>
    <w:rsid w:val="008F680D"/>
    <w:rsid w:val="00963E04"/>
    <w:rsid w:val="009A07F1"/>
    <w:rsid w:val="00A00729"/>
    <w:rsid w:val="00A03829"/>
    <w:rsid w:val="00A25D8A"/>
    <w:rsid w:val="00A266C0"/>
    <w:rsid w:val="00A675E9"/>
    <w:rsid w:val="00A727C4"/>
    <w:rsid w:val="00A91333"/>
    <w:rsid w:val="00AA04BE"/>
    <w:rsid w:val="00AC197E"/>
    <w:rsid w:val="00AD781F"/>
    <w:rsid w:val="00B1291C"/>
    <w:rsid w:val="00B21D59"/>
    <w:rsid w:val="00B4062A"/>
    <w:rsid w:val="00B4180C"/>
    <w:rsid w:val="00B64DA4"/>
    <w:rsid w:val="00BD419F"/>
    <w:rsid w:val="00BD4ED2"/>
    <w:rsid w:val="00C72C27"/>
    <w:rsid w:val="00CF09D7"/>
    <w:rsid w:val="00D76E81"/>
    <w:rsid w:val="00DF064E"/>
    <w:rsid w:val="00E06620"/>
    <w:rsid w:val="00E16EE1"/>
    <w:rsid w:val="00E61F05"/>
    <w:rsid w:val="00F16749"/>
    <w:rsid w:val="00F4105C"/>
    <w:rsid w:val="00F874F8"/>
    <w:rsid w:val="00FB2351"/>
    <w:rsid w:val="00FB45FF"/>
    <w:rsid w:val="00FC26B2"/>
    <w:rsid w:val="00FC6988"/>
    <w:rsid w:val="00FE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2F48B"/>
  <w15:docId w15:val="{7B9A988E-6620-7046-9827-46F11F49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C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742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6E1"/>
  </w:style>
  <w:style w:type="paragraph" w:styleId="Footer">
    <w:name w:val="footer"/>
    <w:basedOn w:val="Normal"/>
    <w:link w:val="FooterChar"/>
    <w:uiPriority w:val="99"/>
    <w:unhideWhenUsed/>
    <w:rsid w:val="00742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6E1"/>
  </w:style>
  <w:style w:type="character" w:styleId="Hyperlink">
    <w:name w:val="Hyperlink"/>
    <w:basedOn w:val="DefaultParagraphFont"/>
    <w:uiPriority w:val="99"/>
    <w:unhideWhenUsed/>
    <w:rsid w:val="00C72C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C2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91AC9"/>
    <w:rPr>
      <w:b/>
      <w:bCs/>
    </w:rPr>
  </w:style>
  <w:style w:type="paragraph" w:styleId="ListParagraph">
    <w:name w:val="List Paragraph"/>
    <w:basedOn w:val="Normal"/>
    <w:uiPriority w:val="99"/>
    <w:unhideWhenUsed/>
    <w:rsid w:val="00566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mikhailajaj.github.io/education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1215</Words>
  <Characters>6931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Software Developer Resume 2024/sep/3_clone</vt:lpstr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Developer Resume 2024/sep/3_clone</dc:title>
  <dc:subject/>
  <dc:creator>SkillsFirst</dc:creator>
  <cp:keywords/>
  <dc:description/>
  <cp:lastModifiedBy>Mikhail Ajaj</cp:lastModifiedBy>
  <cp:revision>2</cp:revision>
  <cp:lastPrinted>2025-10-02T00:17:00Z</cp:lastPrinted>
  <dcterms:created xsi:type="dcterms:W3CDTF">2026-09-05T17:10:00Z</dcterms:created>
  <dcterms:modified xsi:type="dcterms:W3CDTF">2026-09-05T17:10:00Z</dcterms:modified>
</cp:coreProperties>
</file>